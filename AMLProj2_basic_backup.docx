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7E053B56" w:rsidR="00CB60F5" w:rsidRPr="00CB60F5" w:rsidRDefault="00283595" w:rsidP="001E6BC2">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c</w:t>
            </w:r>
            <w:bookmarkStart w:id="0" w:name="_GoBack"/>
            <w:bookmarkEnd w:id="0"/>
            <w:r w:rsidR="00FA4632">
              <w:rPr>
                <w:b/>
                <w:bCs/>
                <w:spacing w:val="28"/>
                <w:kern w:val="1"/>
                <w:sz w:val="34"/>
                <w:szCs w:val="34"/>
              </w:rPr>
              <w:t>Representation Learning: Deep Learning  Approach</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1A1B2224" w:rsidR="002D0824" w:rsidRDefault="001E6BC2">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656F75">
        <w:rPr>
          <w:b/>
          <w:bCs/>
          <w:spacing w:val="5"/>
          <w:kern w:val="1"/>
        </w:rPr>
        <w:t xml:space="preserve">                                         </w:t>
      </w:r>
      <w:r>
        <w:rPr>
          <w:b/>
          <w:bCs/>
          <w:spacing w:val="5"/>
          <w:kern w:val="1"/>
        </w:rPr>
        <w:t>Phani Ram Sayapaneni</w:t>
      </w:r>
      <w:r w:rsidR="002D0824">
        <w:rPr>
          <w:b/>
          <w:bCs/>
          <w:spacing w:val="5"/>
          <w:kern w:val="1"/>
          <w:vertAlign w:val="superscript"/>
        </w:rPr>
        <w:tab/>
      </w:r>
    </w:p>
    <w:p w14:paraId="3A5177DF" w14:textId="0D31A79D"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00656F75">
        <w:rPr>
          <w:spacing w:val="5"/>
          <w:kern w:val="1"/>
        </w:rPr>
        <w:t xml:space="preserve">                                        </w:t>
      </w:r>
      <w:r>
        <w:rPr>
          <w:spacing w:val="5"/>
          <w:kern w:val="1"/>
        </w:rPr>
        <w:t>Department of Computer Science</w:t>
      </w:r>
      <w:r>
        <w:rPr>
          <w:spacing w:val="5"/>
          <w:kern w:val="1"/>
        </w:rPr>
        <w:tab/>
      </w:r>
    </w:p>
    <w:p w14:paraId="62708731" w14:textId="570569BE"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00656F75">
        <w:rPr>
          <w:spacing w:val="5"/>
          <w:kern w:val="1"/>
        </w:rPr>
        <w:t xml:space="preserve">                                    </w:t>
      </w:r>
      <w:r w:rsidR="001E6BC2">
        <w:rPr>
          <w:spacing w:val="5"/>
          <w:kern w:val="1"/>
        </w:rPr>
        <w:t>University at Buffalo</w:t>
      </w:r>
      <w:r>
        <w:rPr>
          <w:spacing w:val="5"/>
          <w:kern w:val="1"/>
        </w:rPr>
        <w:tab/>
      </w:r>
    </w:p>
    <w:p w14:paraId="11FF5332" w14:textId="6B00729B" w:rsidR="002D0824" w:rsidRDefault="001E6BC2">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656F75">
        <w:rPr>
          <w:spacing w:val="5"/>
          <w:kern w:val="1"/>
        </w:rPr>
        <w:t xml:space="preserve">                                   </w:t>
      </w:r>
      <w:r>
        <w:rPr>
          <w:spacing w:val="5"/>
          <w:kern w:val="1"/>
        </w:rPr>
        <w:t>Buffalo, NY 14226</w:t>
      </w:r>
    </w:p>
    <w:p w14:paraId="257F86D5" w14:textId="63D1DE79" w:rsidR="002D0824" w:rsidRPr="001E6BC2" w:rsidRDefault="002D0824" w:rsidP="001E6BC2">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656F75">
        <w:rPr>
          <w:spacing w:val="5"/>
          <w:kern w:val="1"/>
        </w:rPr>
        <w:t xml:space="preserve">                                  </w:t>
      </w:r>
      <w:r w:rsidR="00F60C10">
        <w:rPr>
          <w:spacing w:val="5"/>
          <w:kern w:val="1"/>
        </w:rPr>
        <w:t xml:space="preserve"> </w:t>
      </w:r>
      <w:hyperlink r:id="rId5" w:history="1">
        <w:r w:rsidR="00F60C10" w:rsidRPr="00390B39">
          <w:rPr>
            <w:rStyle w:val="Hyperlink"/>
            <w:i/>
            <w:iCs/>
            <w:spacing w:val="5"/>
            <w:kern w:val="1"/>
          </w:rPr>
          <w:t>phaniram@buffalo.edu</w:t>
        </w:r>
      </w:hyperlink>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2CFBCA19" w:rsidR="002D0824" w:rsidRDefault="00136AF9" w:rsidP="00136AF9">
      <w:pPr>
        <w:widowControl w:val="0"/>
        <w:autoSpaceDE w:val="0"/>
        <w:autoSpaceDN w:val="0"/>
        <w:adjustRightInd w:val="0"/>
        <w:spacing w:before="120" w:after="100" w:line="226" w:lineRule="auto"/>
        <w:ind w:left="720" w:right="720"/>
        <w:jc w:val="both"/>
        <w:rPr>
          <w:spacing w:val="5"/>
          <w:kern w:val="1"/>
        </w:rPr>
      </w:pPr>
      <w:r>
        <w:rPr>
          <w:spacing w:val="5"/>
          <w:kern w:val="1"/>
        </w:rPr>
        <w:t>Through this project, the</w:t>
      </w:r>
      <w:r w:rsidR="002D0824">
        <w:rPr>
          <w:spacing w:val="5"/>
          <w:kern w:val="1"/>
        </w:rPr>
        <w:t xml:space="preserve"> </w:t>
      </w:r>
      <w:r w:rsidR="00B42548">
        <w:rPr>
          <w:spacing w:val="5"/>
          <w:kern w:val="1"/>
        </w:rPr>
        <w:t xml:space="preserve">problem of </w:t>
      </w:r>
      <w:r>
        <w:rPr>
          <w:spacing w:val="5"/>
          <w:kern w:val="1"/>
        </w:rPr>
        <w:t xml:space="preserve">representation learning has been analyzed through recent innovations </w:t>
      </w:r>
      <w:r w:rsidRPr="00136AF9">
        <w:rPr>
          <w:spacing w:val="5"/>
          <w:kern w:val="1"/>
        </w:rPr>
        <w:t>in the area of unsupervised feature learning and deep learning, covering</w:t>
      </w:r>
      <w:r>
        <w:rPr>
          <w:spacing w:val="5"/>
          <w:kern w:val="1"/>
        </w:rPr>
        <w:t xml:space="preserve"> </w:t>
      </w:r>
      <w:r w:rsidRPr="00136AF9">
        <w:rPr>
          <w:spacing w:val="5"/>
          <w:kern w:val="1"/>
        </w:rPr>
        <w:t xml:space="preserve">auto-encoders, manifold learning, and deep networks. </w:t>
      </w:r>
      <w:r>
        <w:rPr>
          <w:spacing w:val="5"/>
          <w:kern w:val="1"/>
        </w:rPr>
        <w:t>The main objective is to identify good representations for data and explore ways to compute those representations</w:t>
      </w:r>
      <w:r w:rsidR="00406AB7">
        <w:rPr>
          <w:spacing w:val="5"/>
          <w:kern w:val="1"/>
        </w:rPr>
        <w:t xml:space="preserve">. </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1275FA81" w:rsidR="002D0824" w:rsidRDefault="00962ACD">
      <w:pPr>
        <w:widowControl w:val="0"/>
        <w:autoSpaceDE w:val="0"/>
        <w:autoSpaceDN w:val="0"/>
        <w:adjustRightInd w:val="0"/>
        <w:rPr>
          <w:b/>
          <w:bCs/>
          <w:spacing w:val="24"/>
          <w:kern w:val="1"/>
          <w:sz w:val="24"/>
          <w:szCs w:val="24"/>
        </w:rPr>
      </w:pPr>
      <w:r>
        <w:rPr>
          <w:b/>
          <w:bCs/>
          <w:spacing w:val="24"/>
          <w:kern w:val="1"/>
          <w:sz w:val="24"/>
          <w:szCs w:val="24"/>
        </w:rPr>
        <w:t>1 Introduction</w:t>
      </w:r>
    </w:p>
    <w:p w14:paraId="2DE14737" w14:textId="6814D949" w:rsidR="002D0824" w:rsidRDefault="00FF0894" w:rsidP="00C74B66">
      <w:pPr>
        <w:widowControl w:val="0"/>
        <w:autoSpaceDE w:val="0"/>
        <w:autoSpaceDN w:val="0"/>
        <w:adjustRightInd w:val="0"/>
        <w:jc w:val="both"/>
        <w:rPr>
          <w:spacing w:val="5"/>
          <w:kern w:val="1"/>
        </w:rPr>
      </w:pPr>
      <w:r>
        <w:rPr>
          <w:spacing w:val="5"/>
          <w:kern w:val="1"/>
        </w:rPr>
        <w:t xml:space="preserve">Data representations play a key role </w:t>
      </w:r>
      <w:r w:rsidR="00DC4424">
        <w:rPr>
          <w:spacing w:val="5"/>
          <w:kern w:val="1"/>
        </w:rPr>
        <w:t xml:space="preserve">in the performance of many machine learning algorithms. Majority of the effort in machine learning applications go into the feature designing and representation learning, which is effectively used by the machine algorithms on top to do the classification or prediction job. </w:t>
      </w:r>
      <w:r w:rsidR="00962ACD">
        <w:rPr>
          <w:spacing w:val="5"/>
          <w:kern w:val="1"/>
        </w:rPr>
        <w:t xml:space="preserve"> </w:t>
      </w:r>
      <w:r w:rsidR="00DC4424">
        <w:rPr>
          <w:spacing w:val="5"/>
          <w:kern w:val="1"/>
        </w:rPr>
        <w:t>It is important to have these representations developed in an unsupervised</w:t>
      </w:r>
      <w:r w:rsidR="000049AA">
        <w:rPr>
          <w:spacing w:val="5"/>
          <w:kern w:val="1"/>
        </w:rPr>
        <w:t xml:space="preserve"> fashion to quickly scale the applications and construct the models quicker.</w:t>
      </w:r>
      <w:r w:rsidR="008008E7">
        <w:rPr>
          <w:spacing w:val="5"/>
          <w:kern w:val="1"/>
        </w:rPr>
        <w:t xml:space="preserve"> This project focuses on </w:t>
      </w:r>
      <w:r w:rsidR="00532E2B">
        <w:rPr>
          <w:spacing w:val="5"/>
          <w:kern w:val="1"/>
        </w:rPr>
        <w:t xml:space="preserve">exploring the deep learning techniques to yield more useful representations. </w:t>
      </w:r>
    </w:p>
    <w:p w14:paraId="656CDBFC" w14:textId="77777777" w:rsidR="00C74B66" w:rsidRDefault="00C74B66" w:rsidP="00C74B66">
      <w:pPr>
        <w:widowControl w:val="0"/>
        <w:autoSpaceDE w:val="0"/>
        <w:autoSpaceDN w:val="0"/>
        <w:adjustRightInd w:val="0"/>
        <w:jc w:val="both"/>
        <w:rPr>
          <w:spacing w:val="5"/>
          <w:kern w:val="1"/>
        </w:rPr>
      </w:pPr>
    </w:p>
    <w:p w14:paraId="3675C440" w14:textId="0170461C" w:rsidR="002D0824" w:rsidRDefault="00C74B66">
      <w:pPr>
        <w:widowControl w:val="0"/>
        <w:autoSpaceDE w:val="0"/>
        <w:autoSpaceDN w:val="0"/>
        <w:adjustRightInd w:val="0"/>
        <w:rPr>
          <w:b/>
          <w:bCs/>
          <w:spacing w:val="24"/>
          <w:kern w:val="1"/>
          <w:sz w:val="24"/>
          <w:szCs w:val="24"/>
        </w:rPr>
      </w:pPr>
      <w:r>
        <w:rPr>
          <w:b/>
          <w:bCs/>
          <w:spacing w:val="24"/>
          <w:kern w:val="1"/>
          <w:sz w:val="24"/>
          <w:szCs w:val="24"/>
        </w:rPr>
        <w:t xml:space="preserve">2 </w:t>
      </w:r>
      <w:r w:rsidR="00393B5C">
        <w:rPr>
          <w:b/>
          <w:bCs/>
          <w:spacing w:val="24"/>
          <w:kern w:val="1"/>
          <w:sz w:val="24"/>
          <w:szCs w:val="24"/>
        </w:rPr>
        <w:t>Elements of interest</w:t>
      </w:r>
      <w:r w:rsidR="00693C3E">
        <w:rPr>
          <w:b/>
          <w:bCs/>
          <w:spacing w:val="24"/>
          <w:kern w:val="1"/>
          <w:sz w:val="24"/>
          <w:szCs w:val="24"/>
        </w:rPr>
        <w:t xml:space="preserve"> for</w:t>
      </w:r>
      <w:r w:rsidR="006E79FC">
        <w:rPr>
          <w:b/>
          <w:bCs/>
          <w:spacing w:val="24"/>
          <w:kern w:val="1"/>
          <w:sz w:val="24"/>
          <w:szCs w:val="24"/>
        </w:rPr>
        <w:t xml:space="preserve"> good representations</w:t>
      </w:r>
    </w:p>
    <w:p w14:paraId="69E7F0D0" w14:textId="77777777" w:rsidR="00C11666" w:rsidRDefault="00C11666">
      <w:pPr>
        <w:widowControl w:val="0"/>
        <w:autoSpaceDE w:val="0"/>
        <w:autoSpaceDN w:val="0"/>
        <w:adjustRightInd w:val="0"/>
        <w:rPr>
          <w:b/>
          <w:bCs/>
          <w:spacing w:val="24"/>
          <w:kern w:val="1"/>
          <w:sz w:val="24"/>
          <w:szCs w:val="24"/>
        </w:rPr>
      </w:pPr>
    </w:p>
    <w:p w14:paraId="09AFF9D8" w14:textId="21769D7D" w:rsidR="00C11666" w:rsidRDefault="00693C3E" w:rsidP="00C11666">
      <w:pPr>
        <w:widowControl w:val="0"/>
        <w:autoSpaceDE w:val="0"/>
        <w:autoSpaceDN w:val="0"/>
        <w:adjustRightInd w:val="0"/>
        <w:rPr>
          <w:b/>
          <w:bCs/>
          <w:spacing w:val="24"/>
          <w:kern w:val="1"/>
        </w:rPr>
      </w:pPr>
      <w:r>
        <w:rPr>
          <w:b/>
          <w:bCs/>
          <w:spacing w:val="24"/>
          <w:kern w:val="1"/>
        </w:rPr>
        <w:t>2.1 Distributed representations</w:t>
      </w:r>
    </w:p>
    <w:p w14:paraId="61E2815F" w14:textId="5D8F887C" w:rsidR="008D383F" w:rsidRDefault="008D383F" w:rsidP="00E17FB2">
      <w:pPr>
        <w:widowControl w:val="0"/>
        <w:autoSpaceDE w:val="0"/>
        <w:autoSpaceDN w:val="0"/>
        <w:adjustRightInd w:val="0"/>
        <w:jc w:val="both"/>
        <w:rPr>
          <w:spacing w:val="5"/>
          <w:kern w:val="1"/>
        </w:rPr>
      </w:pPr>
      <w:r w:rsidRPr="008D383F">
        <w:rPr>
          <w:spacing w:val="5"/>
          <w:kern w:val="1"/>
        </w:rPr>
        <w:t>Distributed representations of concepts are representations composed of many elements</w:t>
      </w:r>
      <w:r w:rsidR="00E1549C">
        <w:rPr>
          <w:spacing w:val="5"/>
          <w:kern w:val="1"/>
        </w:rPr>
        <w:t>(neurons)</w:t>
      </w:r>
      <w:r w:rsidRPr="008D383F">
        <w:rPr>
          <w:spacing w:val="5"/>
          <w:kern w:val="1"/>
        </w:rPr>
        <w:t xml:space="preserve"> that can be set separately from each other</w:t>
      </w:r>
      <w:r w:rsidR="00CA4EF5">
        <w:rPr>
          <w:spacing w:val="5"/>
          <w:kern w:val="1"/>
        </w:rPr>
        <w:t xml:space="preserve">. </w:t>
      </w:r>
      <w:r w:rsidR="004142F2">
        <w:rPr>
          <w:spacing w:val="5"/>
          <w:kern w:val="1"/>
        </w:rPr>
        <w:t>Essentially,</w:t>
      </w:r>
      <w:r w:rsidR="00C11666">
        <w:rPr>
          <w:spacing w:val="5"/>
          <w:kern w:val="1"/>
        </w:rPr>
        <w:t xml:space="preserve"> </w:t>
      </w:r>
      <w:r w:rsidR="004142F2">
        <w:rPr>
          <w:spacing w:val="5"/>
          <w:kern w:val="1"/>
        </w:rPr>
        <w:t xml:space="preserve">it’s a many to many relationship, neural networks are best at this. Each neuron captures many representations and each representation can be represented by many neurons. </w:t>
      </w:r>
      <w:r w:rsidR="00AF08E6">
        <w:rPr>
          <w:spacing w:val="5"/>
          <w:kern w:val="1"/>
        </w:rPr>
        <w:t>Using just one neuron for each representation is highly inefficient, that’s where the distributed learning techniques excel.</w:t>
      </w:r>
    </w:p>
    <w:p w14:paraId="087F608C" w14:textId="77777777" w:rsidR="00CB1F43" w:rsidRDefault="00CB1F43" w:rsidP="00E17FB2">
      <w:pPr>
        <w:widowControl w:val="0"/>
        <w:autoSpaceDE w:val="0"/>
        <w:autoSpaceDN w:val="0"/>
        <w:adjustRightInd w:val="0"/>
        <w:jc w:val="both"/>
        <w:rPr>
          <w:spacing w:val="5"/>
          <w:kern w:val="1"/>
        </w:rPr>
      </w:pPr>
    </w:p>
    <w:p w14:paraId="084623E7" w14:textId="180ECDCD" w:rsidR="00AF08E6" w:rsidRDefault="00CB1F43" w:rsidP="00E17FB2">
      <w:pPr>
        <w:widowControl w:val="0"/>
        <w:autoSpaceDE w:val="0"/>
        <w:autoSpaceDN w:val="0"/>
        <w:adjustRightInd w:val="0"/>
        <w:jc w:val="both"/>
        <w:rPr>
          <w:spacing w:val="5"/>
          <w:kern w:val="1"/>
        </w:rPr>
      </w:pPr>
      <w:r>
        <w:rPr>
          <w:b/>
          <w:bCs/>
          <w:spacing w:val="24"/>
          <w:kern w:val="1"/>
        </w:rPr>
        <w:t>2.2 Depth and abstractio</w:t>
      </w:r>
      <w:r w:rsidR="000E50EF">
        <w:rPr>
          <w:b/>
          <w:bCs/>
          <w:spacing w:val="24"/>
          <w:kern w:val="1"/>
        </w:rPr>
        <w:t>n</w:t>
      </w:r>
    </w:p>
    <w:p w14:paraId="7F391903" w14:textId="56B0C1F2" w:rsidR="00F80E76" w:rsidRDefault="00866BBB" w:rsidP="00E17FB2">
      <w:pPr>
        <w:widowControl w:val="0"/>
        <w:autoSpaceDE w:val="0"/>
        <w:autoSpaceDN w:val="0"/>
        <w:adjustRightInd w:val="0"/>
        <w:jc w:val="both"/>
        <w:rPr>
          <w:spacing w:val="5"/>
          <w:kern w:val="1"/>
        </w:rPr>
      </w:pPr>
      <w:r>
        <w:rPr>
          <w:spacing w:val="5"/>
          <w:kern w:val="1"/>
        </w:rPr>
        <w:t>Depth is another important aspect to representation learning.</w:t>
      </w:r>
      <w:r w:rsidR="00492C34">
        <w:rPr>
          <w:spacing w:val="5"/>
          <w:kern w:val="1"/>
        </w:rPr>
        <w:t xml:space="preserve"> If the goal is to find best features out of the data, depth provides</w:t>
      </w:r>
      <w:r w:rsidR="0036673A">
        <w:rPr>
          <w:spacing w:val="5"/>
          <w:kern w:val="1"/>
        </w:rPr>
        <w:t xml:space="preserve"> more abstract features</w:t>
      </w:r>
      <w:r w:rsidR="00471DA7">
        <w:rPr>
          <w:spacing w:val="5"/>
          <w:kern w:val="1"/>
        </w:rPr>
        <w:t xml:space="preserve"> at higher level</w:t>
      </w:r>
      <w:r w:rsidR="0036673A">
        <w:rPr>
          <w:spacing w:val="5"/>
          <w:kern w:val="1"/>
        </w:rPr>
        <w:t xml:space="preserve">s of </w:t>
      </w:r>
      <w:r w:rsidR="008337A1">
        <w:rPr>
          <w:spacing w:val="5"/>
          <w:kern w:val="1"/>
        </w:rPr>
        <w:t>rep</w:t>
      </w:r>
      <w:r w:rsidR="00C527A9">
        <w:rPr>
          <w:spacing w:val="5"/>
          <w:kern w:val="1"/>
        </w:rPr>
        <w:t>resentation</w:t>
      </w:r>
      <w:r w:rsidR="0007277D">
        <w:rPr>
          <w:spacing w:val="5"/>
          <w:kern w:val="1"/>
        </w:rPr>
        <w:t xml:space="preserve"> </w:t>
      </w:r>
      <w:r w:rsidR="008337A1">
        <w:rPr>
          <w:spacing w:val="5"/>
          <w:kern w:val="1"/>
        </w:rPr>
        <w:t xml:space="preserve">(such as </w:t>
      </w:r>
      <w:r w:rsidR="00B86218">
        <w:rPr>
          <w:spacing w:val="5"/>
          <w:kern w:val="1"/>
        </w:rPr>
        <w:t>eyes, nose</w:t>
      </w:r>
      <w:r w:rsidR="00F61699">
        <w:rPr>
          <w:spacing w:val="5"/>
          <w:kern w:val="1"/>
        </w:rPr>
        <w:t xml:space="preserve"> from</w:t>
      </w:r>
      <w:r w:rsidR="0007277D">
        <w:rPr>
          <w:spacing w:val="5"/>
          <w:kern w:val="1"/>
        </w:rPr>
        <w:t xml:space="preserve"> human</w:t>
      </w:r>
      <w:r w:rsidR="00F61699">
        <w:rPr>
          <w:spacing w:val="5"/>
          <w:kern w:val="1"/>
        </w:rPr>
        <w:t xml:space="preserve"> faces</w:t>
      </w:r>
      <w:r w:rsidR="008337A1">
        <w:rPr>
          <w:spacing w:val="5"/>
          <w:kern w:val="1"/>
        </w:rPr>
        <w:t>)</w:t>
      </w:r>
      <w:r w:rsidR="00F80E76">
        <w:rPr>
          <w:spacing w:val="5"/>
          <w:kern w:val="1"/>
        </w:rPr>
        <w:t>. Depth also provides re-use of features</w:t>
      </w:r>
      <w:r w:rsidR="004444F0">
        <w:rPr>
          <w:spacing w:val="5"/>
          <w:kern w:val="1"/>
        </w:rPr>
        <w:t xml:space="preserve">. </w:t>
      </w:r>
      <w:r w:rsidR="00EF4B9C">
        <w:rPr>
          <w:spacing w:val="5"/>
          <w:kern w:val="1"/>
        </w:rPr>
        <w:t>In deep architectures, a</w:t>
      </w:r>
      <w:r w:rsidR="004444F0">
        <w:rPr>
          <w:spacing w:val="5"/>
          <w:kern w:val="1"/>
        </w:rPr>
        <w:t xml:space="preserve">ll this </w:t>
      </w:r>
      <w:r w:rsidR="00EF4B9C">
        <w:rPr>
          <w:spacing w:val="5"/>
          <w:kern w:val="1"/>
        </w:rPr>
        <w:t>abstraction from feature re-use leads to more abstract features which are usually scale invariant and</w:t>
      </w:r>
      <w:r w:rsidR="00AD64BB">
        <w:rPr>
          <w:spacing w:val="5"/>
          <w:kern w:val="1"/>
        </w:rPr>
        <w:t xml:space="preserve"> insensitive to specific changes/noise to the input data.</w:t>
      </w:r>
      <w:r w:rsidR="00EF4B9C">
        <w:rPr>
          <w:spacing w:val="5"/>
          <w:kern w:val="1"/>
        </w:rPr>
        <w:t xml:space="preserve"> </w:t>
      </w:r>
      <w:r w:rsidR="00C527A9">
        <w:rPr>
          <w:spacing w:val="5"/>
          <w:kern w:val="1"/>
        </w:rPr>
        <w:t xml:space="preserve"> This provides a huge leverage to many classification or objection detection problems.</w:t>
      </w:r>
    </w:p>
    <w:p w14:paraId="35B3D4C7" w14:textId="77777777" w:rsidR="00732A58" w:rsidRDefault="00732A58" w:rsidP="00E17FB2">
      <w:pPr>
        <w:widowControl w:val="0"/>
        <w:autoSpaceDE w:val="0"/>
        <w:autoSpaceDN w:val="0"/>
        <w:adjustRightInd w:val="0"/>
        <w:jc w:val="both"/>
        <w:rPr>
          <w:spacing w:val="5"/>
          <w:kern w:val="1"/>
        </w:rPr>
      </w:pPr>
    </w:p>
    <w:p w14:paraId="4B847E42" w14:textId="77777777" w:rsidR="00732A58" w:rsidRDefault="00732A58" w:rsidP="00E17FB2">
      <w:pPr>
        <w:widowControl w:val="0"/>
        <w:autoSpaceDE w:val="0"/>
        <w:autoSpaceDN w:val="0"/>
        <w:adjustRightInd w:val="0"/>
        <w:jc w:val="both"/>
        <w:rPr>
          <w:spacing w:val="5"/>
          <w:kern w:val="1"/>
        </w:rPr>
      </w:pPr>
    </w:p>
    <w:p w14:paraId="3BFA4A10" w14:textId="7747F94F" w:rsidR="00490D8E" w:rsidRPr="000A081B" w:rsidRDefault="00490D8E" w:rsidP="00EE2785">
      <w:pPr>
        <w:widowControl w:val="0"/>
        <w:autoSpaceDE w:val="0"/>
        <w:autoSpaceDN w:val="0"/>
        <w:adjustRightInd w:val="0"/>
        <w:jc w:val="both"/>
        <w:rPr>
          <w:b/>
          <w:bCs/>
          <w:spacing w:val="24"/>
          <w:kern w:val="1"/>
        </w:rPr>
      </w:pPr>
      <w:r>
        <w:rPr>
          <w:b/>
          <w:bCs/>
          <w:spacing w:val="24"/>
          <w:kern w:val="1"/>
        </w:rPr>
        <w:t>2.3</w:t>
      </w:r>
      <w:r w:rsidR="00EE2785">
        <w:rPr>
          <w:b/>
          <w:bCs/>
          <w:spacing w:val="24"/>
          <w:kern w:val="1"/>
        </w:rPr>
        <w:t xml:space="preserve"> Disentangling factors of variation</w:t>
      </w:r>
    </w:p>
    <w:p w14:paraId="3AEAA8A5" w14:textId="1DC2A0CB" w:rsidR="00BA17C6" w:rsidRDefault="00913E49" w:rsidP="00E17FB2">
      <w:pPr>
        <w:widowControl w:val="0"/>
        <w:autoSpaceDE w:val="0"/>
        <w:autoSpaceDN w:val="0"/>
        <w:adjustRightInd w:val="0"/>
        <w:jc w:val="both"/>
        <w:rPr>
          <w:spacing w:val="5"/>
          <w:kern w:val="1"/>
        </w:rPr>
      </w:pPr>
      <w:r>
        <w:rPr>
          <w:spacing w:val="5"/>
          <w:kern w:val="1"/>
        </w:rPr>
        <w:t>With small changes in few underlying factors present in the data, the input data distribution might change, this makes it difficult for many real time mach</w:t>
      </w:r>
      <w:r w:rsidR="00280200">
        <w:rPr>
          <w:spacing w:val="5"/>
          <w:kern w:val="1"/>
        </w:rPr>
        <w:t>ine learning applications to stay robust to such variations, especially for sensory data</w:t>
      </w:r>
      <w:r w:rsidR="002F4F3F">
        <w:rPr>
          <w:spacing w:val="5"/>
          <w:kern w:val="1"/>
        </w:rPr>
        <w:t>.</w:t>
      </w:r>
      <w:r w:rsidR="00A36759">
        <w:rPr>
          <w:spacing w:val="5"/>
          <w:kern w:val="1"/>
        </w:rPr>
        <w:t xml:space="preserve"> </w:t>
      </w:r>
      <w:r w:rsidR="00921524">
        <w:rPr>
          <w:spacing w:val="5"/>
          <w:kern w:val="1"/>
        </w:rPr>
        <w:t>In order to learn</w:t>
      </w:r>
      <w:r w:rsidR="00921524" w:rsidRPr="00921524">
        <w:rPr>
          <w:spacing w:val="5"/>
          <w:kern w:val="1"/>
        </w:rPr>
        <w:t xml:space="preserve"> representation</w:t>
      </w:r>
      <w:r w:rsidR="00921524">
        <w:rPr>
          <w:spacing w:val="5"/>
          <w:kern w:val="1"/>
        </w:rPr>
        <w:t>s which are</w:t>
      </w:r>
      <w:r w:rsidR="00921524" w:rsidRPr="00921524">
        <w:rPr>
          <w:spacing w:val="5"/>
          <w:kern w:val="1"/>
        </w:rPr>
        <w:t xml:space="preserve"> invariant to</w:t>
      </w:r>
      <w:r w:rsidR="00921524">
        <w:rPr>
          <w:spacing w:val="5"/>
          <w:kern w:val="1"/>
        </w:rPr>
        <w:t xml:space="preserve"> such factors, it is important to disentangle such factors</w:t>
      </w:r>
      <w:r w:rsidR="00180A52">
        <w:rPr>
          <w:spacing w:val="5"/>
          <w:kern w:val="1"/>
        </w:rPr>
        <w:t xml:space="preserve"> from the data in first </w:t>
      </w:r>
      <w:r w:rsidR="00180A52">
        <w:rPr>
          <w:spacing w:val="5"/>
          <w:kern w:val="1"/>
        </w:rPr>
        <w:lastRenderedPageBreak/>
        <w:t>place.</w:t>
      </w:r>
      <w:r w:rsidR="00BA17C6">
        <w:rPr>
          <w:spacing w:val="5"/>
          <w:kern w:val="1"/>
        </w:rPr>
        <w:t xml:space="preserve"> </w:t>
      </w:r>
      <w:r w:rsidR="00C11DC4">
        <w:rPr>
          <w:spacing w:val="5"/>
          <w:kern w:val="1"/>
        </w:rPr>
        <w:t xml:space="preserve">Thereby </w:t>
      </w:r>
      <w:r w:rsidR="00C11DC4" w:rsidRPr="00C11DC4">
        <w:rPr>
          <w:spacing w:val="5"/>
          <w:kern w:val="1"/>
        </w:rPr>
        <w:t>building features that are</w:t>
      </w:r>
      <w:r w:rsidR="008D6505">
        <w:rPr>
          <w:spacing w:val="5"/>
          <w:kern w:val="1"/>
        </w:rPr>
        <w:t xml:space="preserve"> insensitive to the variation</w:t>
      </w:r>
      <w:r w:rsidR="001857CE">
        <w:rPr>
          <w:spacing w:val="5"/>
          <w:kern w:val="1"/>
        </w:rPr>
        <w:t>s</w:t>
      </w:r>
      <w:r w:rsidR="00936D03">
        <w:rPr>
          <w:spacing w:val="5"/>
          <w:kern w:val="1"/>
        </w:rPr>
        <w:t>(</w:t>
      </w:r>
      <w:r w:rsidR="00936D03" w:rsidRPr="00C11DC4">
        <w:rPr>
          <w:spacing w:val="5"/>
          <w:kern w:val="1"/>
        </w:rPr>
        <w:t>u</w:t>
      </w:r>
      <w:r w:rsidR="00936D03">
        <w:rPr>
          <w:spacing w:val="5"/>
          <w:kern w:val="1"/>
        </w:rPr>
        <w:t>ninformative)</w:t>
      </w:r>
      <w:r w:rsidR="008D6505">
        <w:rPr>
          <w:spacing w:val="5"/>
          <w:kern w:val="1"/>
        </w:rPr>
        <w:t xml:space="preserve"> in</w:t>
      </w:r>
      <w:r w:rsidR="00936D03">
        <w:rPr>
          <w:spacing w:val="5"/>
          <w:kern w:val="1"/>
        </w:rPr>
        <w:t xml:space="preserve"> data for the</w:t>
      </w:r>
      <w:r w:rsidR="00C11DC4">
        <w:rPr>
          <w:spacing w:val="5"/>
          <w:kern w:val="1"/>
        </w:rPr>
        <w:t xml:space="preserve"> task at hand.</w:t>
      </w:r>
    </w:p>
    <w:p w14:paraId="746470E0" w14:textId="77777777" w:rsidR="00BA17C6" w:rsidRDefault="00BA17C6" w:rsidP="00E17FB2">
      <w:pPr>
        <w:widowControl w:val="0"/>
        <w:autoSpaceDE w:val="0"/>
        <w:autoSpaceDN w:val="0"/>
        <w:adjustRightInd w:val="0"/>
        <w:jc w:val="both"/>
        <w:rPr>
          <w:spacing w:val="5"/>
          <w:kern w:val="1"/>
        </w:rPr>
      </w:pPr>
    </w:p>
    <w:p w14:paraId="618EF4EC" w14:textId="77777777" w:rsidR="00E17FB2" w:rsidRDefault="00E17FB2" w:rsidP="00C11666">
      <w:pPr>
        <w:widowControl w:val="0"/>
        <w:autoSpaceDE w:val="0"/>
        <w:autoSpaceDN w:val="0"/>
        <w:adjustRightInd w:val="0"/>
        <w:rPr>
          <w:spacing w:val="5"/>
          <w:kern w:val="1"/>
        </w:rPr>
      </w:pPr>
    </w:p>
    <w:p w14:paraId="205D1147" w14:textId="33A0592C" w:rsidR="00E17FB2" w:rsidRDefault="00E17FB2" w:rsidP="00C11666">
      <w:pPr>
        <w:widowControl w:val="0"/>
        <w:autoSpaceDE w:val="0"/>
        <w:autoSpaceDN w:val="0"/>
        <w:adjustRightInd w:val="0"/>
        <w:rPr>
          <w:spacing w:val="5"/>
          <w:kern w:val="1"/>
        </w:rPr>
      </w:pPr>
    </w:p>
    <w:p w14:paraId="74C1372F" w14:textId="700B8478" w:rsidR="00E17FB2" w:rsidRDefault="00E17FB2">
      <w:pPr>
        <w:widowControl w:val="0"/>
        <w:autoSpaceDE w:val="0"/>
        <w:autoSpaceDN w:val="0"/>
        <w:adjustRightInd w:val="0"/>
        <w:spacing w:before="120" w:line="226" w:lineRule="auto"/>
        <w:jc w:val="both"/>
        <w:rPr>
          <w:spacing w:val="5"/>
          <w:kern w:val="1"/>
        </w:rPr>
      </w:pPr>
      <w:r w:rsidRPr="00E17FB2">
        <w:rPr>
          <w:spacing w:val="5"/>
          <w:kern w:val="1"/>
        </w:rPr>
        <w:t>Fig. 1</w:t>
      </w:r>
      <w:r w:rsidR="00ED193D">
        <w:rPr>
          <w:spacing w:val="5"/>
          <w:kern w:val="1"/>
        </w:rPr>
        <w:t xml:space="preserve"> Correlation matrix across feature variables</w:t>
      </w:r>
      <w:r w:rsidR="00850FE9">
        <w:rPr>
          <w:spacing w:val="5"/>
          <w:kern w:val="1"/>
        </w:rPr>
        <w:t>.</w:t>
      </w:r>
    </w:p>
    <w:p w14:paraId="0A978F12" w14:textId="0ABDB960" w:rsidR="001E3C73" w:rsidRDefault="00C979C8">
      <w:pPr>
        <w:widowControl w:val="0"/>
        <w:autoSpaceDE w:val="0"/>
        <w:autoSpaceDN w:val="0"/>
        <w:adjustRightInd w:val="0"/>
        <w:spacing w:before="120" w:line="226" w:lineRule="auto"/>
        <w:jc w:val="both"/>
        <w:rPr>
          <w:b/>
          <w:bCs/>
          <w:spacing w:val="24"/>
          <w:kern w:val="1"/>
          <w:sz w:val="24"/>
          <w:szCs w:val="24"/>
        </w:rPr>
      </w:pPr>
      <w:r>
        <w:rPr>
          <w:b/>
          <w:bCs/>
          <w:spacing w:val="24"/>
          <w:kern w:val="1"/>
          <w:sz w:val="24"/>
          <w:szCs w:val="24"/>
        </w:rPr>
        <w:t>4</w:t>
      </w:r>
      <w:r w:rsidR="009E1166">
        <w:rPr>
          <w:b/>
          <w:bCs/>
          <w:spacing w:val="24"/>
          <w:kern w:val="1"/>
          <w:sz w:val="24"/>
          <w:szCs w:val="24"/>
        </w:rPr>
        <w:t xml:space="preserve"> </w:t>
      </w:r>
      <w:r w:rsidR="00FC4A2E">
        <w:rPr>
          <w:b/>
          <w:bCs/>
          <w:spacing w:val="24"/>
          <w:kern w:val="1"/>
          <w:sz w:val="24"/>
          <w:szCs w:val="24"/>
        </w:rPr>
        <w:t>Building Deep Representations</w:t>
      </w:r>
    </w:p>
    <w:p w14:paraId="7E2A7612" w14:textId="5F3E857A" w:rsidR="00C979C8" w:rsidRDefault="00C979C8">
      <w:pPr>
        <w:widowControl w:val="0"/>
        <w:autoSpaceDE w:val="0"/>
        <w:autoSpaceDN w:val="0"/>
        <w:adjustRightInd w:val="0"/>
        <w:spacing w:before="120" w:line="226" w:lineRule="auto"/>
        <w:jc w:val="both"/>
        <w:rPr>
          <w:spacing w:val="5"/>
          <w:kern w:val="1"/>
        </w:rPr>
      </w:pPr>
      <w:r>
        <w:rPr>
          <w:spacing w:val="5"/>
          <w:kern w:val="1"/>
        </w:rPr>
        <w:t xml:space="preserve">Regular probabilistic models, which could be used to learn latent variables by computing </w:t>
      </w:r>
      <w:r w:rsidR="00B20328">
        <w:rPr>
          <w:spacing w:val="5"/>
          <w:kern w:val="1"/>
        </w:rPr>
        <w:t>p(</w:t>
      </w:r>
      <w:r w:rsidR="007A385D">
        <w:rPr>
          <w:spacing w:val="5"/>
          <w:kern w:val="1"/>
        </w:rPr>
        <w:t>Z|X</w:t>
      </w:r>
      <w:r w:rsidR="00B20328">
        <w:rPr>
          <w:spacing w:val="5"/>
          <w:kern w:val="1"/>
        </w:rPr>
        <w:t xml:space="preserve">) </w:t>
      </w:r>
      <w:r>
        <w:rPr>
          <w:spacing w:val="5"/>
          <w:kern w:val="1"/>
        </w:rPr>
        <w:t>pos</w:t>
      </w:r>
      <w:r w:rsidR="00B20328">
        <w:rPr>
          <w:spacing w:val="5"/>
          <w:kern w:val="1"/>
        </w:rPr>
        <w:t>terior over</w:t>
      </w:r>
      <w:r>
        <w:rPr>
          <w:spacing w:val="5"/>
          <w:kern w:val="1"/>
        </w:rPr>
        <w:t xml:space="preserve"> latent varia</w:t>
      </w:r>
      <w:r w:rsidR="00C51937">
        <w:rPr>
          <w:spacing w:val="5"/>
          <w:kern w:val="1"/>
        </w:rPr>
        <w:t xml:space="preserve">bles, given input </w:t>
      </w:r>
      <w:r w:rsidR="007A385D">
        <w:rPr>
          <w:spacing w:val="5"/>
          <w:kern w:val="1"/>
        </w:rPr>
        <w:t>should</w:t>
      </w:r>
      <w:r w:rsidR="00C51937">
        <w:rPr>
          <w:spacing w:val="5"/>
          <w:kern w:val="1"/>
        </w:rPr>
        <w:t xml:space="preserve"> also work. Unfortunately, these techniques become impractical or intractable due to the </w:t>
      </w:r>
      <w:r w:rsidR="00757014">
        <w:rPr>
          <w:spacing w:val="5"/>
          <w:kern w:val="1"/>
        </w:rPr>
        <w:t xml:space="preserve">computational complexity associated with </w:t>
      </w:r>
      <w:r w:rsidR="00285395">
        <w:rPr>
          <w:spacing w:val="5"/>
          <w:kern w:val="1"/>
        </w:rPr>
        <w:t>sampling methods,</w:t>
      </w:r>
      <w:r w:rsidR="00757014">
        <w:rPr>
          <w:spacing w:val="5"/>
          <w:kern w:val="1"/>
        </w:rPr>
        <w:t xml:space="preserve"> error resulting from approximate methods.</w:t>
      </w:r>
    </w:p>
    <w:p w14:paraId="19E63587" w14:textId="06959C23" w:rsidR="002543AD" w:rsidRPr="00504CFD" w:rsidRDefault="00C979C8">
      <w:pPr>
        <w:widowControl w:val="0"/>
        <w:autoSpaceDE w:val="0"/>
        <w:autoSpaceDN w:val="0"/>
        <w:adjustRightInd w:val="0"/>
        <w:spacing w:before="120" w:line="226" w:lineRule="auto"/>
        <w:jc w:val="both"/>
        <w:rPr>
          <w:b/>
          <w:bCs/>
          <w:spacing w:val="24"/>
          <w:kern w:val="1"/>
        </w:rPr>
      </w:pPr>
      <w:r>
        <w:rPr>
          <w:b/>
          <w:bCs/>
          <w:spacing w:val="24"/>
          <w:kern w:val="1"/>
        </w:rPr>
        <w:t>4</w:t>
      </w:r>
      <w:r w:rsidR="001E3C73">
        <w:rPr>
          <w:b/>
          <w:bCs/>
          <w:spacing w:val="24"/>
          <w:kern w:val="1"/>
        </w:rPr>
        <w:t>.</w:t>
      </w:r>
      <w:r w:rsidR="00462DEB">
        <w:rPr>
          <w:b/>
          <w:bCs/>
          <w:spacing w:val="24"/>
          <w:kern w:val="1"/>
        </w:rPr>
        <w:t>1</w:t>
      </w:r>
      <w:r w:rsidR="001E3C73" w:rsidRPr="000F6795">
        <w:rPr>
          <w:b/>
          <w:bCs/>
          <w:spacing w:val="24"/>
          <w:kern w:val="1"/>
        </w:rPr>
        <w:t xml:space="preserve"> </w:t>
      </w:r>
      <w:r w:rsidR="00462DEB">
        <w:rPr>
          <w:b/>
          <w:bCs/>
          <w:spacing w:val="24"/>
          <w:kern w:val="1"/>
        </w:rPr>
        <w:t>Auto</w:t>
      </w:r>
      <w:r w:rsidR="00A5591F">
        <w:rPr>
          <w:b/>
          <w:bCs/>
          <w:spacing w:val="24"/>
          <w:kern w:val="1"/>
        </w:rPr>
        <w:t>- E</w:t>
      </w:r>
      <w:r w:rsidR="002543AD">
        <w:rPr>
          <w:b/>
          <w:bCs/>
          <w:spacing w:val="24"/>
          <w:kern w:val="1"/>
        </w:rPr>
        <w:t>ncoder</w:t>
      </w:r>
    </w:p>
    <w:p w14:paraId="065B73A8" w14:textId="6C70EA50" w:rsidR="00761B62" w:rsidRDefault="002543AD">
      <w:pPr>
        <w:widowControl w:val="0"/>
        <w:autoSpaceDE w:val="0"/>
        <w:autoSpaceDN w:val="0"/>
        <w:adjustRightInd w:val="0"/>
        <w:spacing w:before="120" w:line="226" w:lineRule="auto"/>
        <w:jc w:val="both"/>
        <w:rPr>
          <w:spacing w:val="5"/>
          <w:kern w:val="1"/>
        </w:rPr>
      </w:pPr>
      <w:r>
        <w:rPr>
          <w:spacing w:val="5"/>
          <w:kern w:val="1"/>
        </w:rPr>
        <w:t>An Auto</w:t>
      </w:r>
      <w:r w:rsidR="006C3491">
        <w:rPr>
          <w:spacing w:val="5"/>
          <w:kern w:val="1"/>
        </w:rPr>
        <w:t xml:space="preserve"> </w:t>
      </w:r>
      <w:r>
        <w:rPr>
          <w:spacing w:val="5"/>
          <w:kern w:val="1"/>
        </w:rPr>
        <w:t>encoder</w:t>
      </w:r>
      <w:r w:rsidR="000E6802">
        <w:rPr>
          <w:spacing w:val="5"/>
          <w:kern w:val="1"/>
        </w:rPr>
        <w:t xml:space="preserve"> is a neural network that is trained to copy the input to it’s output</w:t>
      </w:r>
      <w:r>
        <w:rPr>
          <w:spacing w:val="5"/>
          <w:kern w:val="1"/>
        </w:rPr>
        <w:t>. Though, it</w:t>
      </w:r>
      <w:r w:rsidR="00504CFD">
        <w:rPr>
          <w:spacing w:val="5"/>
          <w:kern w:val="1"/>
        </w:rPr>
        <w:t xml:space="preserve"> is no more than an identity function, it learns interesting properties about the data, when constrained through it’s architecture.</w:t>
      </w:r>
      <w:r w:rsidR="00761B62">
        <w:rPr>
          <w:spacing w:val="5"/>
          <w:kern w:val="1"/>
        </w:rPr>
        <w:t xml:space="preserve"> </w:t>
      </w:r>
      <w:r w:rsidR="006C3491">
        <w:rPr>
          <w:spacing w:val="5"/>
          <w:kern w:val="1"/>
        </w:rPr>
        <w:t>Auto encoders can not only be used for dim</w:t>
      </w:r>
      <w:r w:rsidR="00F97A32">
        <w:rPr>
          <w:spacing w:val="5"/>
          <w:kern w:val="1"/>
        </w:rPr>
        <w:t>ensionality reduction, but to generate data.</w:t>
      </w:r>
    </w:p>
    <w:p w14:paraId="0B456EFA" w14:textId="426AF0AE" w:rsidR="00505BB1" w:rsidRDefault="00505BB1">
      <w:pPr>
        <w:widowControl w:val="0"/>
        <w:autoSpaceDE w:val="0"/>
        <w:autoSpaceDN w:val="0"/>
        <w:adjustRightInd w:val="0"/>
        <w:spacing w:before="120" w:line="226" w:lineRule="auto"/>
        <w:jc w:val="both"/>
        <w:rPr>
          <w:spacing w:val="5"/>
          <w:kern w:val="1"/>
        </w:rPr>
      </w:pPr>
      <w:r w:rsidRPr="00505BB1">
        <w:rPr>
          <w:noProof/>
          <w:spacing w:val="5"/>
          <w:kern w:val="1"/>
        </w:rPr>
        <w:drawing>
          <wp:inline distT="0" distB="0" distL="0" distR="0" wp14:anchorId="1BA00C32" wp14:editId="60080616">
            <wp:extent cx="1567883" cy="1295208"/>
            <wp:effectExtent l="0" t="0" r="698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6235" cy="1310368"/>
                    </a:xfrm>
                    <a:prstGeom prst="rect">
                      <a:avLst/>
                    </a:prstGeom>
                  </pic:spPr>
                </pic:pic>
              </a:graphicData>
            </a:graphic>
          </wp:inline>
        </w:drawing>
      </w:r>
    </w:p>
    <w:p w14:paraId="1D91C183" w14:textId="406C34F1" w:rsidR="00505BB1" w:rsidRDefault="00505BB1">
      <w:pPr>
        <w:widowControl w:val="0"/>
        <w:autoSpaceDE w:val="0"/>
        <w:autoSpaceDN w:val="0"/>
        <w:adjustRightInd w:val="0"/>
        <w:spacing w:before="120" w:line="226" w:lineRule="auto"/>
        <w:jc w:val="both"/>
        <w:rPr>
          <w:spacing w:val="5"/>
          <w:kern w:val="1"/>
        </w:rPr>
      </w:pPr>
      <w:r>
        <w:rPr>
          <w:spacing w:val="5"/>
          <w:kern w:val="1"/>
        </w:rPr>
        <w:t>Fig. Shows the graphical model of an auto encoder</w:t>
      </w:r>
      <w:r w:rsidR="004A4F6D">
        <w:rPr>
          <w:spacing w:val="5"/>
          <w:kern w:val="1"/>
        </w:rPr>
        <w:t>.</w:t>
      </w:r>
    </w:p>
    <w:p w14:paraId="33E088BC" w14:textId="7E927107" w:rsidR="00761B62" w:rsidRDefault="00761B62">
      <w:pPr>
        <w:widowControl w:val="0"/>
        <w:autoSpaceDE w:val="0"/>
        <w:autoSpaceDN w:val="0"/>
        <w:adjustRightInd w:val="0"/>
        <w:spacing w:before="120" w:line="226" w:lineRule="auto"/>
        <w:jc w:val="both"/>
        <w:rPr>
          <w:spacing w:val="5"/>
          <w:kern w:val="1"/>
        </w:rPr>
      </w:pPr>
      <w:r>
        <w:rPr>
          <w:spacing w:val="5"/>
          <w:kern w:val="1"/>
        </w:rPr>
        <w:t xml:space="preserve">The Auto Encoder consists of 2 parts, the </w:t>
      </w:r>
      <w:r w:rsidR="00AF2586">
        <w:rPr>
          <w:spacing w:val="5"/>
          <w:kern w:val="1"/>
        </w:rPr>
        <w:t>encoder</w:t>
      </w:r>
      <w:r w:rsidR="00251773">
        <w:rPr>
          <w:spacing w:val="5"/>
          <w:kern w:val="1"/>
        </w:rPr>
        <w:t xml:space="preserve"> function</w:t>
      </w:r>
      <w:r w:rsidR="00AF2586">
        <w:rPr>
          <w:spacing w:val="5"/>
          <w:kern w:val="1"/>
        </w:rPr>
        <w:t xml:space="preserve"> h = f(x)</w:t>
      </w:r>
      <w:r w:rsidR="00371B62">
        <w:rPr>
          <w:spacing w:val="5"/>
          <w:kern w:val="1"/>
        </w:rPr>
        <w:t xml:space="preserve"> </w:t>
      </w:r>
      <w:r>
        <w:rPr>
          <w:spacing w:val="5"/>
          <w:kern w:val="1"/>
        </w:rPr>
        <w:t>and the decoder</w:t>
      </w:r>
      <w:r w:rsidR="00AF2586">
        <w:rPr>
          <w:spacing w:val="5"/>
          <w:kern w:val="1"/>
        </w:rPr>
        <w:t xml:space="preserve"> function r = g(h)</w:t>
      </w:r>
      <w:r>
        <w:rPr>
          <w:spacing w:val="5"/>
          <w:kern w:val="1"/>
        </w:rPr>
        <w:t xml:space="preserve">. </w:t>
      </w:r>
      <w:r w:rsidR="00AF2586">
        <w:rPr>
          <w:spacing w:val="5"/>
          <w:kern w:val="1"/>
        </w:rPr>
        <w:t xml:space="preserve">The </w:t>
      </w:r>
      <w:r w:rsidR="00371B62">
        <w:rPr>
          <w:spacing w:val="5"/>
          <w:kern w:val="1"/>
        </w:rPr>
        <w:t xml:space="preserve">learning process is to learn these two functions f, g such that g(f(x)) = x. Though the network can learn perfect g, f functions, the architecture imposes few constraints such that reconstruction can never be perfect. </w:t>
      </w:r>
    </w:p>
    <w:p w14:paraId="3B155C33" w14:textId="77777777" w:rsidR="00D653D7" w:rsidRDefault="00D653D7">
      <w:pPr>
        <w:widowControl w:val="0"/>
        <w:autoSpaceDE w:val="0"/>
        <w:autoSpaceDN w:val="0"/>
        <w:adjustRightInd w:val="0"/>
        <w:spacing w:before="120" w:line="226" w:lineRule="auto"/>
        <w:jc w:val="both"/>
        <w:rPr>
          <w:spacing w:val="5"/>
          <w:kern w:val="1"/>
        </w:rPr>
      </w:pPr>
    </w:p>
    <w:p w14:paraId="0117A479" w14:textId="77777777" w:rsidR="00D653D7" w:rsidRDefault="00D653D7" w:rsidP="00D653D7">
      <w:pPr>
        <w:widowControl w:val="0"/>
        <w:autoSpaceDE w:val="0"/>
        <w:autoSpaceDN w:val="0"/>
        <w:adjustRightInd w:val="0"/>
        <w:spacing w:before="120" w:line="226" w:lineRule="auto"/>
        <w:jc w:val="both"/>
        <w:rPr>
          <w:b/>
          <w:bCs/>
          <w:spacing w:val="24"/>
          <w:kern w:val="1"/>
        </w:rPr>
      </w:pPr>
      <w:r>
        <w:rPr>
          <w:b/>
          <w:bCs/>
          <w:spacing w:val="24"/>
          <w:kern w:val="1"/>
        </w:rPr>
        <w:t>4.1</w:t>
      </w:r>
      <w:r w:rsidRPr="000F6795">
        <w:rPr>
          <w:b/>
          <w:bCs/>
          <w:spacing w:val="24"/>
          <w:kern w:val="1"/>
        </w:rPr>
        <w:t xml:space="preserve"> </w:t>
      </w:r>
      <w:r>
        <w:rPr>
          <w:b/>
          <w:bCs/>
          <w:spacing w:val="24"/>
          <w:kern w:val="1"/>
        </w:rPr>
        <w:t>Under complete Auto- Encoder</w:t>
      </w:r>
    </w:p>
    <w:p w14:paraId="4397AAC2" w14:textId="6551253C" w:rsidR="00D653D7" w:rsidRDefault="00D653D7" w:rsidP="00D653D7">
      <w:pPr>
        <w:widowControl w:val="0"/>
        <w:autoSpaceDE w:val="0"/>
        <w:autoSpaceDN w:val="0"/>
        <w:adjustRightInd w:val="0"/>
        <w:spacing w:before="120" w:line="226" w:lineRule="auto"/>
        <w:jc w:val="both"/>
        <w:rPr>
          <w:spacing w:val="5"/>
          <w:kern w:val="1"/>
        </w:rPr>
      </w:pPr>
      <w:r>
        <w:rPr>
          <w:spacing w:val="5"/>
          <w:kern w:val="1"/>
        </w:rPr>
        <w:t>Mere copying the input to the output won’t be much useful. Using an under complete auto encoder, we try to r</w:t>
      </w:r>
      <w:r w:rsidR="00666498">
        <w:rPr>
          <w:spacing w:val="5"/>
          <w:kern w:val="1"/>
        </w:rPr>
        <w:t xml:space="preserve">educe the size of hidden layer </w:t>
      </w:r>
      <w:r>
        <w:rPr>
          <w:spacing w:val="5"/>
          <w:kern w:val="1"/>
        </w:rPr>
        <w:t>h</w:t>
      </w:r>
      <w:r w:rsidR="00666498">
        <w:rPr>
          <w:spacing w:val="5"/>
          <w:kern w:val="1"/>
        </w:rPr>
        <w:t>, such that the network learns to represent h most useful elements</w:t>
      </w:r>
      <w:r w:rsidR="003E5EF5">
        <w:rPr>
          <w:spacing w:val="5"/>
          <w:kern w:val="1"/>
        </w:rPr>
        <w:t>(salient features)</w:t>
      </w:r>
      <w:r w:rsidR="00DD41F4">
        <w:rPr>
          <w:spacing w:val="5"/>
          <w:kern w:val="1"/>
        </w:rPr>
        <w:t>,</w:t>
      </w:r>
      <w:r w:rsidR="00666498">
        <w:rPr>
          <w:spacing w:val="5"/>
          <w:kern w:val="1"/>
        </w:rPr>
        <w:t xml:space="preserve"> to be able to reconstruct the input representation</w:t>
      </w:r>
      <w:r w:rsidR="00DD41F4">
        <w:rPr>
          <w:spacing w:val="5"/>
          <w:kern w:val="1"/>
        </w:rPr>
        <w:t>.</w:t>
      </w:r>
      <w:r w:rsidR="007A6900">
        <w:rPr>
          <w:spacing w:val="5"/>
          <w:kern w:val="1"/>
        </w:rPr>
        <w:t xml:space="preserve"> This reveals many interesting properties about the input wh</w:t>
      </w:r>
      <w:r w:rsidR="00D40B46">
        <w:rPr>
          <w:spacing w:val="5"/>
          <w:kern w:val="1"/>
        </w:rPr>
        <w:t>en we look the data through it’s encoded</w:t>
      </w:r>
      <w:r w:rsidR="007A6900">
        <w:rPr>
          <w:spacing w:val="5"/>
          <w:kern w:val="1"/>
        </w:rPr>
        <w:t xml:space="preserve"> latent space.</w:t>
      </w:r>
    </w:p>
    <w:p w14:paraId="43EB61A2" w14:textId="2EB5957B" w:rsidR="00D653D7" w:rsidRDefault="00CD0F05">
      <w:pPr>
        <w:widowControl w:val="0"/>
        <w:autoSpaceDE w:val="0"/>
        <w:autoSpaceDN w:val="0"/>
        <w:adjustRightInd w:val="0"/>
        <w:spacing w:before="120" w:line="226" w:lineRule="auto"/>
        <w:jc w:val="both"/>
        <w:rPr>
          <w:spacing w:val="5"/>
          <w:kern w:val="1"/>
        </w:rPr>
      </w:pPr>
      <w:r w:rsidRPr="00CD0F05">
        <w:rPr>
          <w:noProof/>
          <w:spacing w:val="5"/>
          <w:kern w:val="1"/>
        </w:rPr>
        <w:drawing>
          <wp:inline distT="0" distB="0" distL="0" distR="0" wp14:anchorId="6D131D33" wp14:editId="64EFD1E8">
            <wp:extent cx="3443081" cy="1412880"/>
            <wp:effectExtent l="0" t="0" r="1143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7230" cy="1418686"/>
                    </a:xfrm>
                    <a:prstGeom prst="rect">
                      <a:avLst/>
                    </a:prstGeom>
                  </pic:spPr>
                </pic:pic>
              </a:graphicData>
            </a:graphic>
          </wp:inline>
        </w:drawing>
      </w:r>
    </w:p>
    <w:p w14:paraId="525C9C41" w14:textId="49294DDF" w:rsidR="00123773" w:rsidRDefault="00CD0F05" w:rsidP="00123773">
      <w:pPr>
        <w:widowControl w:val="0"/>
        <w:autoSpaceDE w:val="0"/>
        <w:autoSpaceDN w:val="0"/>
        <w:adjustRightInd w:val="0"/>
        <w:spacing w:before="120" w:line="226" w:lineRule="auto"/>
        <w:jc w:val="both"/>
        <w:rPr>
          <w:spacing w:val="5"/>
          <w:kern w:val="1"/>
        </w:rPr>
      </w:pPr>
      <w:r>
        <w:rPr>
          <w:spacing w:val="5"/>
          <w:kern w:val="1"/>
        </w:rPr>
        <w:t>Fig. Shows the architecture of an under complete auto encoder</w:t>
      </w:r>
    </w:p>
    <w:p w14:paraId="5C660219" w14:textId="77777777" w:rsidR="005F2E75" w:rsidRDefault="005F2E75" w:rsidP="00123773">
      <w:pPr>
        <w:widowControl w:val="0"/>
        <w:autoSpaceDE w:val="0"/>
        <w:autoSpaceDN w:val="0"/>
        <w:adjustRightInd w:val="0"/>
        <w:spacing w:before="120" w:line="226" w:lineRule="auto"/>
        <w:jc w:val="both"/>
        <w:rPr>
          <w:spacing w:val="5"/>
          <w:kern w:val="1"/>
        </w:rPr>
      </w:pPr>
    </w:p>
    <w:p w14:paraId="0638A8F9" w14:textId="77777777" w:rsidR="00500D90" w:rsidRDefault="00500D90" w:rsidP="00123773">
      <w:pPr>
        <w:widowControl w:val="0"/>
        <w:autoSpaceDE w:val="0"/>
        <w:autoSpaceDN w:val="0"/>
        <w:adjustRightInd w:val="0"/>
        <w:spacing w:before="120" w:line="226" w:lineRule="auto"/>
        <w:jc w:val="both"/>
        <w:rPr>
          <w:spacing w:val="5"/>
          <w:kern w:val="1"/>
        </w:rPr>
      </w:pPr>
    </w:p>
    <w:p w14:paraId="7E96E747" w14:textId="2E3BEAE2" w:rsidR="006B0BBA" w:rsidRPr="00500D90" w:rsidRDefault="00500D90" w:rsidP="00123773">
      <w:pPr>
        <w:widowControl w:val="0"/>
        <w:autoSpaceDE w:val="0"/>
        <w:autoSpaceDN w:val="0"/>
        <w:adjustRightInd w:val="0"/>
        <w:spacing w:before="120" w:line="226" w:lineRule="auto"/>
        <w:jc w:val="both"/>
        <w:rPr>
          <w:b/>
          <w:bCs/>
          <w:spacing w:val="24"/>
          <w:kern w:val="1"/>
        </w:rPr>
      </w:pPr>
      <w:r>
        <w:rPr>
          <w:spacing w:val="5"/>
          <w:kern w:val="1"/>
        </w:rPr>
        <w:lastRenderedPageBreak/>
        <w:t>This learning process is to minimize the occurred in reconstruction: L (g(f(x)) –x)</w:t>
      </w:r>
      <w:r>
        <w:rPr>
          <w:b/>
          <w:bCs/>
          <w:spacing w:val="24"/>
          <w:kern w:val="1"/>
        </w:rPr>
        <w:t xml:space="preserve">. </w:t>
      </w:r>
      <w:r w:rsidR="006B0BBA">
        <w:rPr>
          <w:spacing w:val="5"/>
          <w:kern w:val="1"/>
        </w:rPr>
        <w:t>A simple auto encoder has been implemented with 2 hidden layers, the reconstruction and the learnt weights reveal that such an auto</w:t>
      </w:r>
      <w:r w:rsidR="00BB26E5">
        <w:rPr>
          <w:spacing w:val="5"/>
          <w:kern w:val="1"/>
        </w:rPr>
        <w:t xml:space="preserve"> encoder is not very useful.</w:t>
      </w:r>
    </w:p>
    <w:p w14:paraId="7F401808" w14:textId="77777777" w:rsidR="00123773" w:rsidRDefault="00123773">
      <w:pPr>
        <w:widowControl w:val="0"/>
        <w:autoSpaceDE w:val="0"/>
        <w:autoSpaceDN w:val="0"/>
        <w:adjustRightInd w:val="0"/>
        <w:spacing w:before="120" w:line="226" w:lineRule="auto"/>
        <w:jc w:val="both"/>
        <w:rPr>
          <w:spacing w:val="5"/>
          <w:kern w:val="1"/>
        </w:rPr>
      </w:pPr>
    </w:p>
    <w:p w14:paraId="74110E93" w14:textId="6A3CA96B" w:rsidR="004E37BC" w:rsidRDefault="004E37BC">
      <w:pPr>
        <w:widowControl w:val="0"/>
        <w:autoSpaceDE w:val="0"/>
        <w:autoSpaceDN w:val="0"/>
        <w:adjustRightInd w:val="0"/>
        <w:spacing w:before="120" w:line="226" w:lineRule="auto"/>
        <w:jc w:val="both"/>
        <w:rPr>
          <w:spacing w:val="5"/>
          <w:kern w:val="1"/>
        </w:rPr>
      </w:pPr>
      <w:r w:rsidRPr="004E37BC">
        <w:rPr>
          <w:noProof/>
          <w:spacing w:val="5"/>
          <w:kern w:val="1"/>
        </w:rPr>
        <w:drawing>
          <wp:inline distT="0" distB="0" distL="0" distR="0" wp14:anchorId="343C617D" wp14:editId="0B74B64E">
            <wp:extent cx="3829050" cy="1835335"/>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829050" cy="1835335"/>
                    </a:xfrm>
                    <a:prstGeom prst="rect">
                      <a:avLst/>
                    </a:prstGeom>
                  </pic:spPr>
                </pic:pic>
              </a:graphicData>
            </a:graphic>
          </wp:inline>
        </w:drawing>
      </w:r>
    </w:p>
    <w:p w14:paraId="51D02C72" w14:textId="3FEE04EE" w:rsidR="007F0FDB" w:rsidRDefault="004E37BC">
      <w:pPr>
        <w:widowControl w:val="0"/>
        <w:autoSpaceDE w:val="0"/>
        <w:autoSpaceDN w:val="0"/>
        <w:adjustRightInd w:val="0"/>
        <w:spacing w:before="120" w:line="226" w:lineRule="auto"/>
        <w:jc w:val="both"/>
        <w:rPr>
          <w:spacing w:val="5"/>
          <w:kern w:val="1"/>
        </w:rPr>
      </w:pPr>
      <w:r>
        <w:rPr>
          <w:spacing w:val="5"/>
          <w:kern w:val="1"/>
        </w:rPr>
        <w:t>Fig Generated from a simple auto encoder, reconstructing the number “6”</w:t>
      </w:r>
    </w:p>
    <w:p w14:paraId="4D60EEAB" w14:textId="77777777" w:rsidR="004E37BC" w:rsidRDefault="004E37BC">
      <w:pPr>
        <w:widowControl w:val="0"/>
        <w:autoSpaceDE w:val="0"/>
        <w:autoSpaceDN w:val="0"/>
        <w:adjustRightInd w:val="0"/>
        <w:spacing w:before="120" w:line="226" w:lineRule="auto"/>
        <w:jc w:val="both"/>
        <w:rPr>
          <w:spacing w:val="5"/>
          <w:kern w:val="1"/>
        </w:rPr>
      </w:pPr>
    </w:p>
    <w:p w14:paraId="6FC9F2D9" w14:textId="1D1F87DD" w:rsidR="004E37BC" w:rsidRDefault="004E37BC">
      <w:pPr>
        <w:widowControl w:val="0"/>
        <w:autoSpaceDE w:val="0"/>
        <w:autoSpaceDN w:val="0"/>
        <w:adjustRightInd w:val="0"/>
        <w:spacing w:before="120" w:line="226" w:lineRule="auto"/>
        <w:jc w:val="both"/>
        <w:rPr>
          <w:spacing w:val="5"/>
          <w:kern w:val="1"/>
        </w:rPr>
      </w:pPr>
      <w:r>
        <w:rPr>
          <w:spacing w:val="5"/>
          <w:kern w:val="1"/>
        </w:rPr>
        <w:t xml:space="preserve">The </w:t>
      </w:r>
      <w:r w:rsidR="0072333B">
        <w:rPr>
          <w:spacing w:val="5"/>
          <w:kern w:val="1"/>
        </w:rPr>
        <w:t>encoding and decoding</w:t>
      </w:r>
      <w:r>
        <w:rPr>
          <w:spacing w:val="5"/>
          <w:kern w:val="1"/>
        </w:rPr>
        <w:t xml:space="preserve"> functions learn the </w:t>
      </w:r>
      <w:r w:rsidR="0072333B">
        <w:rPr>
          <w:spacing w:val="5"/>
          <w:kern w:val="1"/>
        </w:rPr>
        <w:t>representations of the actual data. Below is the actual visualization of how the individual units learn the representations.</w:t>
      </w:r>
    </w:p>
    <w:p w14:paraId="0A27416B" w14:textId="2662DEDF" w:rsidR="0072333B" w:rsidRDefault="0072333B">
      <w:pPr>
        <w:widowControl w:val="0"/>
        <w:autoSpaceDE w:val="0"/>
        <w:autoSpaceDN w:val="0"/>
        <w:adjustRightInd w:val="0"/>
        <w:spacing w:before="120" w:line="226" w:lineRule="auto"/>
        <w:jc w:val="both"/>
        <w:rPr>
          <w:spacing w:val="5"/>
          <w:kern w:val="1"/>
        </w:rPr>
      </w:pPr>
      <w:r w:rsidRPr="0072333B">
        <w:rPr>
          <w:noProof/>
          <w:spacing w:val="5"/>
          <w:kern w:val="1"/>
        </w:rPr>
        <w:drawing>
          <wp:inline distT="0" distB="0" distL="0" distR="0" wp14:anchorId="3A0CE83B" wp14:editId="07A04EC3">
            <wp:extent cx="5029200" cy="3494405"/>
            <wp:effectExtent l="0" t="0" r="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029200" cy="3494405"/>
                    </a:xfrm>
                    <a:prstGeom prst="rect">
                      <a:avLst/>
                    </a:prstGeom>
                  </pic:spPr>
                </pic:pic>
              </a:graphicData>
            </a:graphic>
          </wp:inline>
        </w:drawing>
      </w:r>
    </w:p>
    <w:p w14:paraId="2EBCEC7A" w14:textId="4E4E39B2" w:rsidR="00223542" w:rsidRDefault="0072333B">
      <w:pPr>
        <w:widowControl w:val="0"/>
        <w:autoSpaceDE w:val="0"/>
        <w:autoSpaceDN w:val="0"/>
        <w:adjustRightInd w:val="0"/>
        <w:spacing w:before="120" w:line="226" w:lineRule="auto"/>
        <w:jc w:val="both"/>
        <w:rPr>
          <w:spacing w:val="5"/>
          <w:kern w:val="1"/>
        </w:rPr>
      </w:pPr>
      <w:r>
        <w:rPr>
          <w:spacing w:val="5"/>
          <w:kern w:val="1"/>
        </w:rPr>
        <w:t>Fig Weights connecting the encoder and decoder</w:t>
      </w:r>
    </w:p>
    <w:p w14:paraId="19893C9C" w14:textId="77777777" w:rsidR="00437069" w:rsidRDefault="00437069">
      <w:pPr>
        <w:widowControl w:val="0"/>
        <w:autoSpaceDE w:val="0"/>
        <w:autoSpaceDN w:val="0"/>
        <w:adjustRightInd w:val="0"/>
        <w:spacing w:before="120" w:line="226" w:lineRule="auto"/>
        <w:jc w:val="both"/>
        <w:rPr>
          <w:spacing w:val="5"/>
          <w:kern w:val="1"/>
        </w:rPr>
      </w:pPr>
    </w:p>
    <w:p w14:paraId="1DCC81AD" w14:textId="0A79AD19" w:rsidR="00456F9F" w:rsidRDefault="009C5A64">
      <w:pPr>
        <w:widowControl w:val="0"/>
        <w:autoSpaceDE w:val="0"/>
        <w:autoSpaceDN w:val="0"/>
        <w:adjustRightInd w:val="0"/>
        <w:spacing w:before="120" w:line="226" w:lineRule="auto"/>
        <w:jc w:val="both"/>
        <w:rPr>
          <w:b/>
          <w:bCs/>
          <w:spacing w:val="24"/>
          <w:kern w:val="1"/>
        </w:rPr>
      </w:pPr>
      <w:r>
        <w:rPr>
          <w:b/>
          <w:bCs/>
          <w:spacing w:val="24"/>
          <w:kern w:val="1"/>
        </w:rPr>
        <w:t>4.1</w:t>
      </w:r>
      <w:r w:rsidRPr="000F6795">
        <w:rPr>
          <w:b/>
          <w:bCs/>
          <w:spacing w:val="24"/>
          <w:kern w:val="1"/>
        </w:rPr>
        <w:t xml:space="preserve"> </w:t>
      </w:r>
      <w:r>
        <w:rPr>
          <w:b/>
          <w:bCs/>
          <w:spacing w:val="24"/>
          <w:kern w:val="1"/>
        </w:rPr>
        <w:t>Di-entangling the style in latent space</w:t>
      </w:r>
    </w:p>
    <w:p w14:paraId="24E5459F" w14:textId="5904FEE6" w:rsidR="009C5A64" w:rsidRDefault="009C5A64">
      <w:pPr>
        <w:widowControl w:val="0"/>
        <w:autoSpaceDE w:val="0"/>
        <w:autoSpaceDN w:val="0"/>
        <w:adjustRightInd w:val="0"/>
        <w:spacing w:before="120" w:line="226" w:lineRule="auto"/>
        <w:jc w:val="both"/>
        <w:rPr>
          <w:spacing w:val="5"/>
          <w:kern w:val="1"/>
        </w:rPr>
      </w:pPr>
      <w:r>
        <w:rPr>
          <w:spacing w:val="5"/>
          <w:kern w:val="1"/>
        </w:rPr>
        <w:t>The</w:t>
      </w:r>
      <w:r w:rsidR="00860EC7">
        <w:rPr>
          <w:spacing w:val="5"/>
          <w:kern w:val="1"/>
        </w:rPr>
        <w:t xml:space="preserve"> network has been</w:t>
      </w:r>
      <w:r w:rsidR="00961F12">
        <w:rPr>
          <w:spacing w:val="5"/>
          <w:kern w:val="1"/>
        </w:rPr>
        <w:t xml:space="preserve"> made deeper. Additional hidden layers have been stacked on top of the hidden layers. The additional </w:t>
      </w:r>
      <w:r w:rsidR="00860EC7">
        <w:rPr>
          <w:spacing w:val="5"/>
          <w:kern w:val="1"/>
        </w:rPr>
        <w:t>layers of units 400, 200, 100, 20, 10 respectively have been stacked on top of the input layer both at the encoder and the decoder.</w:t>
      </w:r>
      <w:r w:rsidR="0027009D">
        <w:rPr>
          <w:spacing w:val="5"/>
          <w:kern w:val="1"/>
        </w:rPr>
        <w:t xml:space="preserve"> The latent space consisted of 10 Z(hidden vector)s. Each Z when stridden across a specific range of values, </w:t>
      </w:r>
      <w:r w:rsidR="0027009D">
        <w:rPr>
          <w:spacing w:val="5"/>
          <w:kern w:val="1"/>
        </w:rPr>
        <w:lastRenderedPageBreak/>
        <w:t>several styles have been revealed to to dis entangle</w:t>
      </w:r>
      <w:r w:rsidR="006F0D06">
        <w:rPr>
          <w:spacing w:val="5"/>
          <w:kern w:val="1"/>
        </w:rPr>
        <w:t xml:space="preserve">. The below figure shows how number 6 showed different style across different Z. </w:t>
      </w:r>
    </w:p>
    <w:p w14:paraId="39B13801" w14:textId="2D84172D" w:rsidR="00251444" w:rsidRDefault="00251444" w:rsidP="00251444">
      <w:pPr>
        <w:widowControl w:val="0"/>
        <w:autoSpaceDE w:val="0"/>
        <w:autoSpaceDN w:val="0"/>
        <w:adjustRightInd w:val="0"/>
        <w:rPr>
          <w:spacing w:val="5"/>
          <w:kern w:val="1"/>
        </w:rPr>
      </w:pPr>
      <w:r>
        <w:rPr>
          <w:spacing w:val="5"/>
          <w:kern w:val="1"/>
        </w:rPr>
        <w:t xml:space="preserve">When the sigmoid has been used as the activation function, the change in Zs(0 to 1) resulted into different digits. The change in the style/digit has been very rapid.  </w:t>
      </w:r>
    </w:p>
    <w:p w14:paraId="1DD324CD" w14:textId="056FC4E4" w:rsidR="00251444" w:rsidRPr="00251444" w:rsidRDefault="00251444" w:rsidP="00251444">
      <w:pPr>
        <w:widowControl w:val="0"/>
        <w:autoSpaceDE w:val="0"/>
        <w:autoSpaceDN w:val="0"/>
        <w:adjustRightInd w:val="0"/>
        <w:rPr>
          <w:b/>
          <w:bCs/>
          <w:spacing w:val="24"/>
          <w:kern w:val="1"/>
          <w:sz w:val="24"/>
          <w:szCs w:val="24"/>
        </w:rPr>
      </w:pPr>
      <w:r w:rsidRPr="00251444">
        <w:rPr>
          <w:noProof/>
          <w:spacing w:val="5"/>
          <w:kern w:val="1"/>
        </w:rPr>
        <w:drawing>
          <wp:inline distT="0" distB="0" distL="0" distR="0" wp14:anchorId="2BE10964" wp14:editId="4D151601">
            <wp:extent cx="3286093" cy="3554243"/>
            <wp:effectExtent l="0" t="0" r="0" b="190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3294082" cy="3562884"/>
                    </a:xfrm>
                    <a:prstGeom prst="rect">
                      <a:avLst/>
                    </a:prstGeom>
                  </pic:spPr>
                </pic:pic>
              </a:graphicData>
            </a:graphic>
          </wp:inline>
        </w:drawing>
      </w:r>
      <w:r>
        <w:rPr>
          <w:spacing w:val="5"/>
          <w:kern w:val="1"/>
        </w:rPr>
        <w:t xml:space="preserve"> </w:t>
      </w:r>
    </w:p>
    <w:p w14:paraId="2A4CA1B5" w14:textId="6BC96599" w:rsidR="009C5A64" w:rsidRDefault="007614AE">
      <w:pPr>
        <w:widowControl w:val="0"/>
        <w:autoSpaceDE w:val="0"/>
        <w:autoSpaceDN w:val="0"/>
        <w:adjustRightInd w:val="0"/>
        <w:spacing w:before="120" w:line="226" w:lineRule="auto"/>
        <w:jc w:val="both"/>
        <w:rPr>
          <w:spacing w:val="5"/>
          <w:kern w:val="1"/>
        </w:rPr>
      </w:pPr>
      <w:r>
        <w:rPr>
          <w:spacing w:val="5"/>
          <w:kern w:val="1"/>
        </w:rPr>
        <w:t>Fig. Shows the output reconstructed images when values of Z have been changed across each dimension.</w:t>
      </w:r>
    </w:p>
    <w:p w14:paraId="4F33BC51" w14:textId="35B8BECB" w:rsidR="009C5A64" w:rsidRDefault="009C5A64">
      <w:pPr>
        <w:widowControl w:val="0"/>
        <w:autoSpaceDE w:val="0"/>
        <w:autoSpaceDN w:val="0"/>
        <w:adjustRightInd w:val="0"/>
        <w:spacing w:before="120" w:line="226" w:lineRule="auto"/>
        <w:jc w:val="both"/>
        <w:rPr>
          <w:spacing w:val="5"/>
          <w:kern w:val="1"/>
        </w:rPr>
      </w:pPr>
      <w:r w:rsidRPr="009C5A64">
        <w:rPr>
          <w:noProof/>
          <w:spacing w:val="5"/>
          <w:kern w:val="1"/>
        </w:rPr>
        <w:lastRenderedPageBreak/>
        <w:drawing>
          <wp:inline distT="0" distB="0" distL="0" distR="0" wp14:anchorId="0B7C5195" wp14:editId="1291DBC2">
            <wp:extent cx="3776046" cy="4173156"/>
            <wp:effectExtent l="0" t="0" r="889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3776046" cy="4173156"/>
                    </a:xfrm>
                    <a:prstGeom prst="rect">
                      <a:avLst/>
                    </a:prstGeom>
                  </pic:spPr>
                </pic:pic>
              </a:graphicData>
            </a:graphic>
          </wp:inline>
        </w:drawing>
      </w:r>
    </w:p>
    <w:p w14:paraId="1D4AF204" w14:textId="3B6FB4BB" w:rsidR="006F0D06" w:rsidRDefault="00BB6548">
      <w:pPr>
        <w:widowControl w:val="0"/>
        <w:autoSpaceDE w:val="0"/>
        <w:autoSpaceDN w:val="0"/>
        <w:adjustRightInd w:val="0"/>
        <w:spacing w:before="120" w:line="226" w:lineRule="auto"/>
        <w:jc w:val="both"/>
        <w:rPr>
          <w:spacing w:val="5"/>
          <w:kern w:val="1"/>
        </w:rPr>
      </w:pPr>
      <w:r>
        <w:rPr>
          <w:spacing w:val="5"/>
          <w:kern w:val="1"/>
        </w:rPr>
        <w:t xml:space="preserve"> Fig. Shows dis</w:t>
      </w:r>
      <w:r w:rsidR="0089011F">
        <w:rPr>
          <w:spacing w:val="5"/>
          <w:kern w:val="1"/>
        </w:rPr>
        <w:t>-</w:t>
      </w:r>
      <w:r>
        <w:rPr>
          <w:spacing w:val="5"/>
          <w:kern w:val="1"/>
        </w:rPr>
        <w:t>enta</w:t>
      </w:r>
      <w:r w:rsidR="0089011F">
        <w:rPr>
          <w:spacing w:val="5"/>
          <w:kern w:val="1"/>
        </w:rPr>
        <w:t>n</w:t>
      </w:r>
      <w:r>
        <w:rPr>
          <w:spacing w:val="5"/>
          <w:kern w:val="1"/>
        </w:rPr>
        <w:t>gling of styles of handwritten digit ‘6’ across various values of Z.</w:t>
      </w:r>
    </w:p>
    <w:p w14:paraId="29B77E71" w14:textId="1A984DC8" w:rsidR="006F0D06" w:rsidRDefault="00735835">
      <w:pPr>
        <w:widowControl w:val="0"/>
        <w:autoSpaceDE w:val="0"/>
        <w:autoSpaceDN w:val="0"/>
        <w:adjustRightInd w:val="0"/>
        <w:spacing w:before="120" w:line="226" w:lineRule="auto"/>
        <w:jc w:val="both"/>
        <w:rPr>
          <w:spacing w:val="5"/>
          <w:kern w:val="1"/>
        </w:rPr>
      </w:pPr>
      <w:r>
        <w:rPr>
          <w:spacing w:val="5"/>
          <w:kern w:val="1"/>
        </w:rPr>
        <w:t xml:space="preserve">Leaky </w:t>
      </w:r>
      <w:r w:rsidR="00CA54F6">
        <w:rPr>
          <w:spacing w:val="5"/>
          <w:kern w:val="1"/>
        </w:rPr>
        <w:t>Relu</w:t>
      </w:r>
      <w:r>
        <w:rPr>
          <w:spacing w:val="5"/>
          <w:kern w:val="1"/>
        </w:rPr>
        <w:t xml:space="preserve"> </w:t>
      </w:r>
      <w:r w:rsidR="006F0D06">
        <w:rPr>
          <w:spacing w:val="5"/>
          <w:kern w:val="1"/>
        </w:rPr>
        <w:t xml:space="preserve">function has been used for activation in the above picture, since deeper architectures are prone to gradient vanishing problems. </w:t>
      </w:r>
      <w:r w:rsidR="00CA54F6">
        <w:rPr>
          <w:spacing w:val="5"/>
          <w:kern w:val="1"/>
        </w:rPr>
        <w:t>The</w:t>
      </w:r>
      <w:r>
        <w:rPr>
          <w:spacing w:val="5"/>
          <w:kern w:val="1"/>
        </w:rPr>
        <w:t xml:space="preserve"> latent space is very</w:t>
      </w:r>
      <w:r w:rsidR="003E6A33">
        <w:rPr>
          <w:spacing w:val="5"/>
          <w:kern w:val="1"/>
        </w:rPr>
        <w:t xml:space="preserve"> vast within</w:t>
      </w:r>
      <w:r>
        <w:rPr>
          <w:spacing w:val="5"/>
          <w:kern w:val="1"/>
        </w:rPr>
        <w:t xml:space="preserve"> specific values. The below figure s</w:t>
      </w:r>
      <w:r w:rsidR="00D25DE9">
        <w:rPr>
          <w:spacing w:val="5"/>
          <w:kern w:val="1"/>
        </w:rPr>
        <w:t xml:space="preserve">hows the concentration of each digit(0-9) in the latent space, when projected on to </w:t>
      </w:r>
      <w:r w:rsidR="003E6A33">
        <w:rPr>
          <w:spacing w:val="5"/>
          <w:kern w:val="1"/>
        </w:rPr>
        <w:t>3 dimensions.</w:t>
      </w:r>
    </w:p>
    <w:p w14:paraId="0CF8EB85" w14:textId="77777777" w:rsidR="00251444" w:rsidRDefault="00251444">
      <w:pPr>
        <w:widowControl w:val="0"/>
        <w:autoSpaceDE w:val="0"/>
        <w:autoSpaceDN w:val="0"/>
        <w:adjustRightInd w:val="0"/>
        <w:spacing w:before="120" w:line="226" w:lineRule="auto"/>
        <w:jc w:val="both"/>
        <w:rPr>
          <w:spacing w:val="5"/>
          <w:kern w:val="1"/>
        </w:rPr>
      </w:pPr>
    </w:p>
    <w:p w14:paraId="3F0016BA" w14:textId="77777777" w:rsidR="00456F9F" w:rsidRDefault="00456F9F" w:rsidP="00456F9F">
      <w:pPr>
        <w:widowControl w:val="0"/>
        <w:autoSpaceDE w:val="0"/>
        <w:autoSpaceDN w:val="0"/>
        <w:adjustRightInd w:val="0"/>
        <w:rPr>
          <w:b/>
          <w:bCs/>
          <w:spacing w:val="24"/>
          <w:kern w:val="1"/>
          <w:sz w:val="24"/>
          <w:szCs w:val="24"/>
        </w:rPr>
      </w:pPr>
      <w:r w:rsidRPr="00DF7244">
        <w:rPr>
          <w:b/>
          <w:bCs/>
          <w:noProof/>
          <w:spacing w:val="24"/>
          <w:kern w:val="1"/>
          <w:sz w:val="24"/>
          <w:szCs w:val="24"/>
        </w:rPr>
        <w:drawing>
          <wp:inline distT="0" distB="0" distL="0" distR="0" wp14:anchorId="633DD139" wp14:editId="55906327">
            <wp:extent cx="1745172" cy="1212380"/>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7131" cy="1234582"/>
                    </a:xfrm>
                    <a:prstGeom prst="rect">
                      <a:avLst/>
                    </a:prstGeom>
                  </pic:spPr>
                </pic:pic>
              </a:graphicData>
            </a:graphic>
          </wp:inline>
        </w:drawing>
      </w:r>
      <w:r w:rsidRPr="00DF7244">
        <w:rPr>
          <w:b/>
          <w:bCs/>
          <w:noProof/>
          <w:spacing w:val="24"/>
          <w:kern w:val="1"/>
          <w:sz w:val="24"/>
          <w:szCs w:val="24"/>
        </w:rPr>
        <w:drawing>
          <wp:inline distT="0" distB="0" distL="0" distR="0" wp14:anchorId="1F38BB24" wp14:editId="5E70241A">
            <wp:extent cx="1687558" cy="1198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0549" cy="1229020"/>
                    </a:xfrm>
                    <a:prstGeom prst="rect">
                      <a:avLst/>
                    </a:prstGeom>
                  </pic:spPr>
                </pic:pic>
              </a:graphicData>
            </a:graphic>
          </wp:inline>
        </w:drawing>
      </w:r>
      <w:r>
        <w:rPr>
          <w:b/>
          <w:bCs/>
          <w:spacing w:val="24"/>
          <w:kern w:val="1"/>
          <w:sz w:val="24"/>
          <w:szCs w:val="24"/>
        </w:rPr>
        <w:t xml:space="preserve">  </w:t>
      </w:r>
      <w:r w:rsidRPr="00DF7244">
        <w:rPr>
          <w:b/>
          <w:bCs/>
          <w:noProof/>
          <w:spacing w:val="24"/>
          <w:kern w:val="1"/>
          <w:sz w:val="24"/>
          <w:szCs w:val="24"/>
        </w:rPr>
        <w:drawing>
          <wp:inline distT="0" distB="0" distL="0" distR="0" wp14:anchorId="0F25D2FD" wp14:editId="391BE9B6">
            <wp:extent cx="1671840" cy="116975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3330" cy="1219774"/>
                    </a:xfrm>
                    <a:prstGeom prst="rect">
                      <a:avLst/>
                    </a:prstGeom>
                  </pic:spPr>
                </pic:pic>
              </a:graphicData>
            </a:graphic>
          </wp:inline>
        </w:drawing>
      </w:r>
      <w:r>
        <w:rPr>
          <w:b/>
          <w:bCs/>
          <w:spacing w:val="24"/>
          <w:kern w:val="1"/>
          <w:sz w:val="24"/>
          <w:szCs w:val="24"/>
        </w:rPr>
        <w:t xml:space="preserve"> </w:t>
      </w:r>
      <w:r w:rsidRPr="00DF7244">
        <w:rPr>
          <w:b/>
          <w:bCs/>
          <w:noProof/>
          <w:spacing w:val="24"/>
          <w:kern w:val="1"/>
          <w:sz w:val="24"/>
          <w:szCs w:val="24"/>
        </w:rPr>
        <w:drawing>
          <wp:inline distT="0" distB="0" distL="0" distR="0" wp14:anchorId="7EE1AEA0" wp14:editId="32F52337">
            <wp:extent cx="1654077" cy="1176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152" cy="1287879"/>
                    </a:xfrm>
                    <a:prstGeom prst="rect">
                      <a:avLst/>
                    </a:prstGeom>
                  </pic:spPr>
                </pic:pic>
              </a:graphicData>
            </a:graphic>
          </wp:inline>
        </w:drawing>
      </w:r>
      <w:r>
        <w:rPr>
          <w:b/>
          <w:bCs/>
          <w:spacing w:val="24"/>
          <w:kern w:val="1"/>
          <w:sz w:val="24"/>
          <w:szCs w:val="24"/>
        </w:rPr>
        <w:t xml:space="preserve"> </w:t>
      </w:r>
      <w:r w:rsidRPr="00DF7244">
        <w:rPr>
          <w:b/>
          <w:bCs/>
          <w:noProof/>
          <w:spacing w:val="24"/>
          <w:kern w:val="1"/>
          <w:sz w:val="24"/>
          <w:szCs w:val="24"/>
        </w:rPr>
        <w:lastRenderedPageBreak/>
        <w:drawing>
          <wp:inline distT="0" distB="0" distL="0" distR="0" wp14:anchorId="0154CED3" wp14:editId="2D8F1FF6">
            <wp:extent cx="1702501" cy="114218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5197" cy="1184246"/>
                    </a:xfrm>
                    <a:prstGeom prst="rect">
                      <a:avLst/>
                    </a:prstGeom>
                  </pic:spPr>
                </pic:pic>
              </a:graphicData>
            </a:graphic>
          </wp:inline>
        </w:drawing>
      </w:r>
      <w:r>
        <w:rPr>
          <w:b/>
          <w:bCs/>
          <w:spacing w:val="24"/>
          <w:kern w:val="1"/>
          <w:sz w:val="24"/>
          <w:szCs w:val="24"/>
        </w:rPr>
        <w:t xml:space="preserve"> </w:t>
      </w:r>
      <w:r w:rsidRPr="00DF7244">
        <w:rPr>
          <w:b/>
          <w:bCs/>
          <w:noProof/>
          <w:spacing w:val="24"/>
          <w:kern w:val="1"/>
          <w:sz w:val="24"/>
          <w:szCs w:val="24"/>
        </w:rPr>
        <w:drawing>
          <wp:inline distT="0" distB="0" distL="0" distR="0" wp14:anchorId="66C9F9C1" wp14:editId="6D7F6133">
            <wp:extent cx="1644022" cy="114183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5442" cy="1205325"/>
                    </a:xfrm>
                    <a:prstGeom prst="rect">
                      <a:avLst/>
                    </a:prstGeom>
                  </pic:spPr>
                </pic:pic>
              </a:graphicData>
            </a:graphic>
          </wp:inline>
        </w:drawing>
      </w:r>
    </w:p>
    <w:p w14:paraId="0174C041" w14:textId="77777777" w:rsidR="00456F9F" w:rsidRDefault="00456F9F" w:rsidP="00456F9F">
      <w:pPr>
        <w:widowControl w:val="0"/>
        <w:autoSpaceDE w:val="0"/>
        <w:autoSpaceDN w:val="0"/>
        <w:adjustRightInd w:val="0"/>
        <w:rPr>
          <w:b/>
          <w:bCs/>
          <w:spacing w:val="24"/>
          <w:kern w:val="1"/>
          <w:sz w:val="24"/>
          <w:szCs w:val="24"/>
        </w:rPr>
      </w:pPr>
    </w:p>
    <w:p w14:paraId="7700398E" w14:textId="77777777" w:rsidR="00456F9F" w:rsidRDefault="00456F9F" w:rsidP="00456F9F">
      <w:pPr>
        <w:widowControl w:val="0"/>
        <w:autoSpaceDE w:val="0"/>
        <w:autoSpaceDN w:val="0"/>
        <w:adjustRightInd w:val="0"/>
        <w:rPr>
          <w:b/>
          <w:bCs/>
          <w:spacing w:val="24"/>
          <w:kern w:val="1"/>
          <w:sz w:val="24"/>
          <w:szCs w:val="24"/>
        </w:rPr>
      </w:pPr>
      <w:r w:rsidRPr="00DF7244">
        <w:rPr>
          <w:b/>
          <w:bCs/>
          <w:noProof/>
          <w:spacing w:val="24"/>
          <w:kern w:val="1"/>
          <w:sz w:val="24"/>
          <w:szCs w:val="24"/>
        </w:rPr>
        <w:drawing>
          <wp:inline distT="0" distB="0" distL="0" distR="0" wp14:anchorId="4AC0E241" wp14:editId="64B4B3D9">
            <wp:extent cx="1633188" cy="116731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771" cy="1193458"/>
                    </a:xfrm>
                    <a:prstGeom prst="rect">
                      <a:avLst/>
                    </a:prstGeom>
                  </pic:spPr>
                </pic:pic>
              </a:graphicData>
            </a:graphic>
          </wp:inline>
        </w:drawing>
      </w:r>
      <w:r w:rsidRPr="00DF7244">
        <w:rPr>
          <w:b/>
          <w:bCs/>
          <w:noProof/>
          <w:spacing w:val="24"/>
          <w:kern w:val="1"/>
          <w:sz w:val="24"/>
          <w:szCs w:val="24"/>
        </w:rPr>
        <w:drawing>
          <wp:inline distT="0" distB="0" distL="0" distR="0" wp14:anchorId="03647CAE" wp14:editId="410FC174">
            <wp:extent cx="1580878" cy="112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1529" cy="1180402"/>
                    </a:xfrm>
                    <a:prstGeom prst="rect">
                      <a:avLst/>
                    </a:prstGeom>
                  </pic:spPr>
                </pic:pic>
              </a:graphicData>
            </a:graphic>
          </wp:inline>
        </w:drawing>
      </w:r>
    </w:p>
    <w:p w14:paraId="5EACE26A" w14:textId="77777777" w:rsidR="00456F9F" w:rsidRDefault="00456F9F" w:rsidP="00456F9F">
      <w:pPr>
        <w:widowControl w:val="0"/>
        <w:autoSpaceDE w:val="0"/>
        <w:autoSpaceDN w:val="0"/>
        <w:adjustRightInd w:val="0"/>
        <w:rPr>
          <w:b/>
          <w:bCs/>
          <w:spacing w:val="24"/>
          <w:kern w:val="1"/>
          <w:sz w:val="24"/>
          <w:szCs w:val="24"/>
        </w:rPr>
      </w:pPr>
      <w:r w:rsidRPr="00DF7244">
        <w:rPr>
          <w:b/>
          <w:bCs/>
          <w:noProof/>
          <w:spacing w:val="24"/>
          <w:kern w:val="1"/>
          <w:sz w:val="24"/>
          <w:szCs w:val="24"/>
        </w:rPr>
        <w:drawing>
          <wp:inline distT="0" distB="0" distL="0" distR="0" wp14:anchorId="147D595B" wp14:editId="27D9C636">
            <wp:extent cx="1683013" cy="11823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1902" cy="1202665"/>
                    </a:xfrm>
                    <a:prstGeom prst="rect">
                      <a:avLst/>
                    </a:prstGeom>
                  </pic:spPr>
                </pic:pic>
              </a:graphicData>
            </a:graphic>
          </wp:inline>
        </w:drawing>
      </w:r>
      <w:r>
        <w:rPr>
          <w:b/>
          <w:bCs/>
          <w:spacing w:val="24"/>
          <w:kern w:val="1"/>
          <w:sz w:val="24"/>
          <w:szCs w:val="24"/>
        </w:rPr>
        <w:t xml:space="preserve"> </w:t>
      </w:r>
      <w:r w:rsidRPr="00DF7244">
        <w:rPr>
          <w:b/>
          <w:bCs/>
          <w:noProof/>
          <w:spacing w:val="24"/>
          <w:kern w:val="1"/>
          <w:sz w:val="24"/>
          <w:szCs w:val="24"/>
        </w:rPr>
        <w:drawing>
          <wp:inline distT="0" distB="0" distL="0" distR="0" wp14:anchorId="6895CA66" wp14:editId="5582A184">
            <wp:extent cx="1695115" cy="1162992"/>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6606" cy="1184598"/>
                    </a:xfrm>
                    <a:prstGeom prst="rect">
                      <a:avLst/>
                    </a:prstGeom>
                  </pic:spPr>
                </pic:pic>
              </a:graphicData>
            </a:graphic>
          </wp:inline>
        </w:drawing>
      </w:r>
    </w:p>
    <w:p w14:paraId="362BD701" w14:textId="14546C58" w:rsidR="00251444" w:rsidRDefault="00251444" w:rsidP="00456F9F">
      <w:pPr>
        <w:widowControl w:val="0"/>
        <w:autoSpaceDE w:val="0"/>
        <w:autoSpaceDN w:val="0"/>
        <w:adjustRightInd w:val="0"/>
        <w:rPr>
          <w:spacing w:val="5"/>
          <w:kern w:val="1"/>
        </w:rPr>
      </w:pPr>
    </w:p>
    <w:p w14:paraId="4FEA1BEA" w14:textId="77777777" w:rsidR="00456F9F" w:rsidRDefault="00456F9F" w:rsidP="00456F9F">
      <w:pPr>
        <w:widowControl w:val="0"/>
        <w:autoSpaceDE w:val="0"/>
        <w:autoSpaceDN w:val="0"/>
        <w:adjustRightInd w:val="0"/>
        <w:rPr>
          <w:spacing w:val="5"/>
          <w:kern w:val="1"/>
        </w:rPr>
      </w:pPr>
      <w:r>
        <w:rPr>
          <w:spacing w:val="5"/>
          <w:kern w:val="1"/>
        </w:rPr>
        <w:t xml:space="preserve">Fig. 3D Tri-Surf plots of data presence in latent space, starting from 0 to 9 respectively. </w:t>
      </w:r>
    </w:p>
    <w:p w14:paraId="78870441" w14:textId="77777777" w:rsidR="00456F9F" w:rsidRDefault="00456F9F">
      <w:pPr>
        <w:widowControl w:val="0"/>
        <w:autoSpaceDE w:val="0"/>
        <w:autoSpaceDN w:val="0"/>
        <w:adjustRightInd w:val="0"/>
        <w:spacing w:before="120" w:line="226" w:lineRule="auto"/>
        <w:jc w:val="both"/>
        <w:rPr>
          <w:spacing w:val="5"/>
          <w:kern w:val="1"/>
        </w:rPr>
      </w:pPr>
    </w:p>
    <w:p w14:paraId="4C1F59C3" w14:textId="09808FB7" w:rsidR="00882BD0" w:rsidRPr="00626F0D" w:rsidRDefault="00A5591F">
      <w:pPr>
        <w:widowControl w:val="0"/>
        <w:autoSpaceDE w:val="0"/>
        <w:autoSpaceDN w:val="0"/>
        <w:adjustRightInd w:val="0"/>
        <w:spacing w:before="120" w:line="226" w:lineRule="auto"/>
        <w:jc w:val="both"/>
        <w:rPr>
          <w:b/>
          <w:bCs/>
          <w:spacing w:val="24"/>
          <w:kern w:val="1"/>
        </w:rPr>
      </w:pPr>
      <w:r>
        <w:rPr>
          <w:b/>
          <w:bCs/>
          <w:spacing w:val="24"/>
          <w:kern w:val="1"/>
        </w:rPr>
        <w:t>4.2</w:t>
      </w:r>
      <w:r w:rsidRPr="000F6795">
        <w:rPr>
          <w:b/>
          <w:bCs/>
          <w:spacing w:val="24"/>
          <w:kern w:val="1"/>
        </w:rPr>
        <w:t xml:space="preserve"> </w:t>
      </w:r>
      <w:r w:rsidR="00882BD0">
        <w:rPr>
          <w:b/>
          <w:bCs/>
          <w:spacing w:val="24"/>
          <w:kern w:val="1"/>
        </w:rPr>
        <w:t xml:space="preserve">Sparse </w:t>
      </w:r>
      <w:r>
        <w:rPr>
          <w:b/>
          <w:bCs/>
          <w:spacing w:val="24"/>
          <w:kern w:val="1"/>
        </w:rPr>
        <w:t>Auto- Encoder</w:t>
      </w:r>
    </w:p>
    <w:p w14:paraId="671F1952" w14:textId="64892A51" w:rsidR="00882BD0" w:rsidRDefault="00882BD0">
      <w:pPr>
        <w:widowControl w:val="0"/>
        <w:autoSpaceDE w:val="0"/>
        <w:autoSpaceDN w:val="0"/>
        <w:adjustRightInd w:val="0"/>
        <w:spacing w:before="120" w:line="226" w:lineRule="auto"/>
        <w:jc w:val="both"/>
        <w:rPr>
          <w:spacing w:val="5"/>
          <w:kern w:val="1"/>
        </w:rPr>
      </w:pPr>
      <w:r>
        <w:rPr>
          <w:spacing w:val="5"/>
          <w:kern w:val="1"/>
        </w:rPr>
        <w:t>Our in</w:t>
      </w:r>
      <w:r w:rsidR="009124EB">
        <w:rPr>
          <w:spacing w:val="5"/>
          <w:kern w:val="1"/>
        </w:rPr>
        <w:t>terest in</w:t>
      </w:r>
      <w:r>
        <w:rPr>
          <w:spacing w:val="5"/>
          <w:kern w:val="1"/>
        </w:rPr>
        <w:t xml:space="preserve"> representation learning is to also enable the models to be generative.</w:t>
      </w:r>
      <w:r w:rsidR="009124EB">
        <w:rPr>
          <w:spacing w:val="5"/>
          <w:kern w:val="1"/>
        </w:rPr>
        <w:t xml:space="preserve"> </w:t>
      </w:r>
      <w:r w:rsidR="00672FA0">
        <w:rPr>
          <w:spacing w:val="5"/>
          <w:kern w:val="1"/>
        </w:rPr>
        <w:t>Simp</w:t>
      </w:r>
      <w:r w:rsidR="009124EB">
        <w:rPr>
          <w:spacing w:val="5"/>
          <w:kern w:val="1"/>
        </w:rPr>
        <w:t>ly copying the data through reconstruction will not provide us any advantage in generating the data.</w:t>
      </w:r>
      <w:r w:rsidR="00C073A6">
        <w:rPr>
          <w:spacing w:val="5"/>
          <w:kern w:val="1"/>
        </w:rPr>
        <w:t xml:space="preserve"> Sparse Auto- Encoders solve this</w:t>
      </w:r>
      <w:r w:rsidR="0099757D">
        <w:rPr>
          <w:spacing w:val="5"/>
          <w:kern w:val="1"/>
        </w:rPr>
        <w:t xml:space="preserve"> by making the rep</w:t>
      </w:r>
      <w:r w:rsidR="00590876">
        <w:rPr>
          <w:spacing w:val="5"/>
          <w:kern w:val="1"/>
        </w:rPr>
        <w:t>resentations more general</w:t>
      </w:r>
      <w:r w:rsidR="006049AC">
        <w:rPr>
          <w:spacing w:val="5"/>
          <w:kern w:val="1"/>
        </w:rPr>
        <w:t xml:space="preserve"> and less specific to the training data</w:t>
      </w:r>
      <w:r w:rsidR="00590876">
        <w:rPr>
          <w:spacing w:val="5"/>
          <w:kern w:val="1"/>
        </w:rPr>
        <w:t>.</w:t>
      </w:r>
      <w:r>
        <w:rPr>
          <w:spacing w:val="5"/>
          <w:kern w:val="1"/>
        </w:rPr>
        <w:t xml:space="preserve"> </w:t>
      </w:r>
      <w:r w:rsidR="00561FD8">
        <w:rPr>
          <w:spacing w:val="5"/>
          <w:kern w:val="1"/>
        </w:rPr>
        <w:t>The idea is to penalize the hidden unit biases</w:t>
      </w:r>
      <w:r w:rsidR="00F05568">
        <w:rPr>
          <w:spacing w:val="5"/>
          <w:kern w:val="1"/>
        </w:rPr>
        <w:t xml:space="preserve">. </w:t>
      </w:r>
      <w:r w:rsidR="008C7EB4">
        <w:rPr>
          <w:spacing w:val="5"/>
          <w:kern w:val="1"/>
        </w:rPr>
        <w:t>Penalizing the hidden unit values</w:t>
      </w:r>
      <w:r w:rsidR="00A40C66">
        <w:rPr>
          <w:spacing w:val="5"/>
          <w:kern w:val="1"/>
        </w:rPr>
        <w:t xml:space="preserve"> alone adds the risk of</w:t>
      </w:r>
      <w:r w:rsidR="00A43AC6">
        <w:rPr>
          <w:spacing w:val="5"/>
          <w:kern w:val="1"/>
        </w:rPr>
        <w:t xml:space="preserve"> increased weights at</w:t>
      </w:r>
      <w:r w:rsidR="008C7EB4">
        <w:rPr>
          <w:spacing w:val="5"/>
          <w:kern w:val="1"/>
        </w:rPr>
        <w:t xml:space="preserve"> the</w:t>
      </w:r>
      <w:r w:rsidR="00A43AC6">
        <w:rPr>
          <w:spacing w:val="5"/>
          <w:kern w:val="1"/>
        </w:rPr>
        <w:t>se</w:t>
      </w:r>
      <w:r w:rsidR="008C7EB4">
        <w:rPr>
          <w:spacing w:val="5"/>
          <w:kern w:val="1"/>
        </w:rPr>
        <w:t xml:space="preserve"> neurons to compensate this penalization.</w:t>
      </w:r>
      <w:r w:rsidR="00B47568">
        <w:rPr>
          <w:spacing w:val="5"/>
          <w:kern w:val="1"/>
        </w:rPr>
        <w:t xml:space="preserve"> Thus weight matrices must also be penalized.</w:t>
      </w:r>
    </w:p>
    <w:p w14:paraId="68C5D4B9" w14:textId="347380C9" w:rsidR="009C5F6A" w:rsidRDefault="007E6901">
      <w:pPr>
        <w:widowControl w:val="0"/>
        <w:autoSpaceDE w:val="0"/>
        <w:autoSpaceDN w:val="0"/>
        <w:adjustRightInd w:val="0"/>
        <w:spacing w:before="120" w:line="226" w:lineRule="auto"/>
        <w:jc w:val="both"/>
        <w:rPr>
          <w:spacing w:val="5"/>
          <w:kern w:val="1"/>
        </w:rPr>
      </w:pPr>
      <w:r>
        <w:rPr>
          <w:spacing w:val="5"/>
          <w:kern w:val="1"/>
        </w:rPr>
        <w:t>The sparse</w:t>
      </w:r>
      <w:r w:rsidR="009C5F6A">
        <w:rPr>
          <w:spacing w:val="5"/>
          <w:kern w:val="1"/>
        </w:rPr>
        <w:t xml:space="preserve"> penality ensures that less number of neurons </w:t>
      </w:r>
      <w:r w:rsidR="004868EB">
        <w:rPr>
          <w:spacing w:val="5"/>
          <w:kern w:val="1"/>
        </w:rPr>
        <w:t>are actually active at any time.</w:t>
      </w:r>
    </w:p>
    <w:p w14:paraId="49D09C08" w14:textId="640D44AB" w:rsidR="0032713A" w:rsidRDefault="0074494A">
      <w:pPr>
        <w:widowControl w:val="0"/>
        <w:autoSpaceDE w:val="0"/>
        <w:autoSpaceDN w:val="0"/>
        <w:adjustRightInd w:val="0"/>
        <w:spacing w:before="120" w:line="226" w:lineRule="auto"/>
        <w:jc w:val="both"/>
        <w:rPr>
          <w:spacing w:val="5"/>
          <w:kern w:val="1"/>
          <w:lang w:val="el-GR"/>
        </w:rPr>
      </w:pPr>
      <w:r>
        <w:rPr>
          <w:spacing w:val="5"/>
          <w:kern w:val="1"/>
        </w:rPr>
        <w:t>The learning process involves minimizing the loss function L(g(f(x)), x) +p(h), where p is the penalty on h(latent vectors).</w:t>
      </w:r>
      <w:r w:rsidR="00A023E5">
        <w:rPr>
          <w:spacing w:val="5"/>
          <w:kern w:val="1"/>
        </w:rPr>
        <w:t xml:space="preserve"> </w:t>
      </w:r>
      <w:r w:rsidR="00390B3C">
        <w:rPr>
          <w:spacing w:val="5"/>
          <w:kern w:val="1"/>
        </w:rPr>
        <w:t>In our work, for the penalty term p(h), we apply KL (</w:t>
      </w:r>
      <w:r w:rsidR="00390B3C" w:rsidRPr="00390B3C">
        <w:rPr>
          <w:spacing w:val="5"/>
          <w:kern w:val="1"/>
        </w:rPr>
        <w:t>Kullback–Leibler</w:t>
      </w:r>
      <w:r w:rsidR="00390B3C">
        <w:rPr>
          <w:spacing w:val="5"/>
          <w:kern w:val="1"/>
        </w:rPr>
        <w:t xml:space="preserve">) divergence with respect to a constant </w:t>
      </w:r>
      <w:r w:rsidR="00390B3C" w:rsidRPr="00390B3C">
        <w:rPr>
          <w:spacing w:val="5"/>
          <w:kern w:val="1"/>
          <w:lang w:val="el-GR"/>
        </w:rPr>
        <w:t>ρ</w:t>
      </w:r>
      <w:r w:rsidR="00A80972">
        <w:rPr>
          <w:spacing w:val="5"/>
          <w:kern w:val="1"/>
          <w:lang w:val="el-GR"/>
        </w:rPr>
        <w:t>.</w:t>
      </w:r>
    </w:p>
    <w:p w14:paraId="1626A825" w14:textId="209E9D93" w:rsidR="00A80972" w:rsidRDefault="00A80972">
      <w:pPr>
        <w:widowControl w:val="0"/>
        <w:autoSpaceDE w:val="0"/>
        <w:autoSpaceDN w:val="0"/>
        <w:adjustRightInd w:val="0"/>
        <w:spacing w:before="120" w:line="226" w:lineRule="auto"/>
        <w:jc w:val="both"/>
        <w:rPr>
          <w:spacing w:val="5"/>
          <w:kern w:val="1"/>
        </w:rPr>
      </w:pPr>
      <w:r>
        <w:rPr>
          <w:spacing w:val="5"/>
          <w:kern w:val="1"/>
        </w:rPr>
        <w:t xml:space="preserve">KL </w:t>
      </w:r>
      <w:r w:rsidRPr="00A80972">
        <w:rPr>
          <w:spacing w:val="5"/>
          <w:kern w:val="1"/>
        </w:rPr>
        <w:t>divergence provides a measure for difference between 2 distributions.</w:t>
      </w:r>
      <w:r>
        <w:rPr>
          <w:spacing w:val="5"/>
          <w:kern w:val="1"/>
        </w:rPr>
        <w:t xml:space="preserve"> KL divergence between 2 distributions can be given by:</w:t>
      </w:r>
    </w:p>
    <w:p w14:paraId="50864B8B" w14:textId="436BDD12" w:rsidR="00390B3C" w:rsidRDefault="00390B3C">
      <w:pPr>
        <w:widowControl w:val="0"/>
        <w:autoSpaceDE w:val="0"/>
        <w:autoSpaceDN w:val="0"/>
        <w:adjustRightInd w:val="0"/>
        <w:spacing w:before="120" w:line="226" w:lineRule="auto"/>
        <w:jc w:val="both"/>
        <w:rPr>
          <w:spacing w:val="5"/>
          <w:kern w:val="1"/>
        </w:rPr>
      </w:pPr>
      <w:r w:rsidRPr="00390B3C">
        <w:rPr>
          <w:spacing w:val="5"/>
          <w:kern w:val="1"/>
        </w:rPr>
        <w:t>KL(</w:t>
      </w:r>
      <w:r w:rsidRPr="00390B3C">
        <w:rPr>
          <w:spacing w:val="5"/>
          <w:kern w:val="1"/>
          <w:lang w:val="el-GR"/>
        </w:rPr>
        <w:t>ρ</w:t>
      </w:r>
      <w:r w:rsidRPr="00390B3C">
        <w:rPr>
          <w:spacing w:val="5"/>
          <w:kern w:val="1"/>
        </w:rPr>
        <w:t>1|</w:t>
      </w:r>
      <w:r w:rsidRPr="00390B3C">
        <w:rPr>
          <w:spacing w:val="5"/>
          <w:kern w:val="1"/>
          <w:lang w:val="el-GR"/>
        </w:rPr>
        <w:t xml:space="preserve"> ρ</w:t>
      </w:r>
      <w:r w:rsidRPr="00390B3C">
        <w:rPr>
          <w:spacing w:val="5"/>
          <w:kern w:val="1"/>
        </w:rPr>
        <w:t xml:space="preserve">2) =  ∫ </w:t>
      </w:r>
      <w:r w:rsidRPr="00390B3C">
        <w:rPr>
          <w:spacing w:val="5"/>
          <w:kern w:val="1"/>
          <w:lang w:val="el-GR"/>
        </w:rPr>
        <w:t>ρ</w:t>
      </w:r>
      <w:r w:rsidRPr="00390B3C">
        <w:rPr>
          <w:spacing w:val="5"/>
          <w:kern w:val="1"/>
        </w:rPr>
        <w:t>1 *log(</w:t>
      </w:r>
      <w:r w:rsidRPr="00390B3C">
        <w:rPr>
          <w:spacing w:val="5"/>
          <w:kern w:val="1"/>
          <w:lang w:val="el-GR"/>
        </w:rPr>
        <w:t>ρ</w:t>
      </w:r>
      <w:r w:rsidRPr="00390B3C">
        <w:rPr>
          <w:spacing w:val="5"/>
          <w:kern w:val="1"/>
        </w:rPr>
        <w:t>1/</w:t>
      </w:r>
      <w:r w:rsidRPr="00390B3C">
        <w:rPr>
          <w:spacing w:val="5"/>
          <w:kern w:val="1"/>
          <w:lang w:val="el-GR"/>
        </w:rPr>
        <w:t xml:space="preserve"> ρ</w:t>
      </w:r>
      <w:r w:rsidRPr="00390B3C">
        <w:rPr>
          <w:spacing w:val="5"/>
          <w:kern w:val="1"/>
        </w:rPr>
        <w:t>2) + ∫ (1-</w:t>
      </w:r>
      <w:r w:rsidRPr="00390B3C">
        <w:rPr>
          <w:spacing w:val="5"/>
          <w:kern w:val="1"/>
          <w:lang w:val="el-GR"/>
        </w:rPr>
        <w:t xml:space="preserve"> ρ</w:t>
      </w:r>
      <w:r w:rsidRPr="00390B3C">
        <w:rPr>
          <w:spacing w:val="5"/>
          <w:kern w:val="1"/>
        </w:rPr>
        <w:t>1)*log(1-</w:t>
      </w:r>
      <w:r w:rsidRPr="00390B3C">
        <w:rPr>
          <w:spacing w:val="5"/>
          <w:kern w:val="1"/>
          <w:lang w:val="el-GR"/>
        </w:rPr>
        <w:t>ρ</w:t>
      </w:r>
      <w:r w:rsidRPr="00390B3C">
        <w:rPr>
          <w:spacing w:val="5"/>
          <w:kern w:val="1"/>
        </w:rPr>
        <w:t>1/</w:t>
      </w:r>
      <w:r w:rsidRPr="00390B3C">
        <w:rPr>
          <w:spacing w:val="5"/>
          <w:kern w:val="1"/>
          <w:lang w:val="el-GR"/>
        </w:rPr>
        <w:t xml:space="preserve"> </w:t>
      </w:r>
      <w:r w:rsidRPr="00390B3C">
        <w:rPr>
          <w:spacing w:val="5"/>
          <w:kern w:val="1"/>
        </w:rPr>
        <w:t>1-</w:t>
      </w:r>
      <w:r w:rsidRPr="00390B3C">
        <w:rPr>
          <w:spacing w:val="5"/>
          <w:kern w:val="1"/>
          <w:lang w:val="el-GR"/>
        </w:rPr>
        <w:t>ρ</w:t>
      </w:r>
      <w:r w:rsidRPr="00390B3C">
        <w:rPr>
          <w:spacing w:val="5"/>
          <w:kern w:val="1"/>
        </w:rPr>
        <w:t>2)</w:t>
      </w:r>
    </w:p>
    <w:p w14:paraId="133CB2FD" w14:textId="5B484F4E" w:rsidR="00EE20F3" w:rsidRDefault="00A023E5">
      <w:pPr>
        <w:widowControl w:val="0"/>
        <w:autoSpaceDE w:val="0"/>
        <w:autoSpaceDN w:val="0"/>
        <w:adjustRightInd w:val="0"/>
        <w:spacing w:before="120" w:line="226" w:lineRule="auto"/>
        <w:jc w:val="both"/>
        <w:rPr>
          <w:spacing w:val="5"/>
          <w:kern w:val="1"/>
        </w:rPr>
      </w:pPr>
      <w:r>
        <w:rPr>
          <w:spacing w:val="5"/>
          <w:kern w:val="1"/>
        </w:rPr>
        <w:t>In a typical model, the regularization represents adding prior to the model.</w:t>
      </w:r>
      <w:r w:rsidR="00EE20F3">
        <w:rPr>
          <w:spacing w:val="5"/>
          <w:kern w:val="1"/>
        </w:rPr>
        <w:t xml:space="preserve"> However, with an auto encoder, we must see the sparsity penalization with a different view. The auto encoder is an approximation learning framework for </w:t>
      </w:r>
      <w:r w:rsidR="00DE1384">
        <w:rPr>
          <w:spacing w:val="5"/>
          <w:kern w:val="1"/>
        </w:rPr>
        <w:t>data</w:t>
      </w:r>
    </w:p>
    <w:p w14:paraId="4E7E882B" w14:textId="1AAB4F1B" w:rsidR="00B71ACD" w:rsidRDefault="00EE20F3">
      <w:pPr>
        <w:widowControl w:val="0"/>
        <w:autoSpaceDE w:val="0"/>
        <w:autoSpaceDN w:val="0"/>
        <w:adjustRightInd w:val="0"/>
        <w:spacing w:before="120" w:line="226" w:lineRule="auto"/>
        <w:jc w:val="both"/>
        <w:rPr>
          <w:spacing w:val="5"/>
          <w:kern w:val="1"/>
        </w:rPr>
      </w:pPr>
      <w:r>
        <w:rPr>
          <w:spacing w:val="5"/>
          <w:kern w:val="1"/>
        </w:rPr>
        <w:t>Log(p</w:t>
      </w:r>
      <w:r>
        <w:rPr>
          <w:spacing w:val="5"/>
          <w:kern w:val="1"/>
          <w:vertAlign w:val="subscript"/>
        </w:rPr>
        <w:t>model</w:t>
      </w:r>
      <w:r>
        <w:rPr>
          <w:spacing w:val="5"/>
          <w:kern w:val="1"/>
        </w:rPr>
        <w:t xml:space="preserve">(x)) = </w:t>
      </w:r>
      <w:r w:rsidRPr="00EE20F3">
        <w:rPr>
          <w:spacing w:val="5"/>
          <w:kern w:val="1"/>
        </w:rPr>
        <w:t>Σ</w:t>
      </w:r>
      <w:r>
        <w:rPr>
          <w:spacing w:val="5"/>
          <w:kern w:val="1"/>
        </w:rPr>
        <w:t xml:space="preserve"> p</w:t>
      </w:r>
      <w:r>
        <w:rPr>
          <w:spacing w:val="5"/>
          <w:kern w:val="1"/>
          <w:vertAlign w:val="subscript"/>
        </w:rPr>
        <w:t>model</w:t>
      </w:r>
      <w:r>
        <w:rPr>
          <w:spacing w:val="5"/>
          <w:kern w:val="1"/>
        </w:rPr>
        <w:t>(h,x)</w:t>
      </w:r>
    </w:p>
    <w:p w14:paraId="1DA84311" w14:textId="007A55D6" w:rsidR="008C75C1" w:rsidRDefault="00EE20F3">
      <w:pPr>
        <w:widowControl w:val="0"/>
        <w:autoSpaceDE w:val="0"/>
        <w:autoSpaceDN w:val="0"/>
        <w:adjustRightInd w:val="0"/>
        <w:spacing w:before="120" w:line="226" w:lineRule="auto"/>
        <w:jc w:val="both"/>
        <w:rPr>
          <w:spacing w:val="5"/>
          <w:kern w:val="1"/>
        </w:rPr>
      </w:pPr>
      <w:r>
        <w:rPr>
          <w:spacing w:val="5"/>
          <w:kern w:val="1"/>
        </w:rPr>
        <w:t>From the encoder, we maximize the likelihood</w:t>
      </w:r>
      <w:r w:rsidR="008C75C1">
        <w:rPr>
          <w:spacing w:val="5"/>
          <w:kern w:val="1"/>
        </w:rPr>
        <w:t xml:space="preserve"> of encoding</w:t>
      </w:r>
      <w:r>
        <w:rPr>
          <w:spacing w:val="5"/>
          <w:kern w:val="1"/>
        </w:rPr>
        <w:t xml:space="preserve"> </w:t>
      </w:r>
    </w:p>
    <w:p w14:paraId="69EAADC4" w14:textId="59AFE73B" w:rsidR="00EE20F3" w:rsidRDefault="00EE20F3">
      <w:pPr>
        <w:widowControl w:val="0"/>
        <w:autoSpaceDE w:val="0"/>
        <w:autoSpaceDN w:val="0"/>
        <w:adjustRightInd w:val="0"/>
        <w:spacing w:before="120" w:line="226" w:lineRule="auto"/>
        <w:jc w:val="both"/>
        <w:rPr>
          <w:spacing w:val="5"/>
          <w:kern w:val="1"/>
        </w:rPr>
      </w:pPr>
      <w:r>
        <w:rPr>
          <w:spacing w:val="5"/>
          <w:kern w:val="1"/>
        </w:rPr>
        <w:t>Log p</w:t>
      </w:r>
      <w:r>
        <w:rPr>
          <w:spacing w:val="5"/>
          <w:kern w:val="1"/>
          <w:vertAlign w:val="subscript"/>
        </w:rPr>
        <w:t>model</w:t>
      </w:r>
      <w:r>
        <w:rPr>
          <w:spacing w:val="5"/>
          <w:kern w:val="1"/>
        </w:rPr>
        <w:t>(h,x) =  Log p</w:t>
      </w:r>
      <w:r>
        <w:rPr>
          <w:spacing w:val="5"/>
          <w:kern w:val="1"/>
          <w:vertAlign w:val="subscript"/>
        </w:rPr>
        <w:t>model</w:t>
      </w:r>
      <w:r>
        <w:rPr>
          <w:spacing w:val="5"/>
          <w:kern w:val="1"/>
        </w:rPr>
        <w:t>(h) + Log p</w:t>
      </w:r>
      <w:r>
        <w:rPr>
          <w:spacing w:val="5"/>
          <w:kern w:val="1"/>
          <w:vertAlign w:val="subscript"/>
        </w:rPr>
        <w:t>model</w:t>
      </w:r>
      <w:r>
        <w:rPr>
          <w:spacing w:val="5"/>
          <w:kern w:val="1"/>
        </w:rPr>
        <w:t>(x</w:t>
      </w:r>
      <w:r w:rsidR="00BF7E47">
        <w:rPr>
          <w:spacing w:val="5"/>
          <w:kern w:val="1"/>
        </w:rPr>
        <w:t>|h</w:t>
      </w:r>
      <w:r>
        <w:rPr>
          <w:spacing w:val="5"/>
          <w:kern w:val="1"/>
        </w:rPr>
        <w:t>)</w:t>
      </w:r>
    </w:p>
    <w:p w14:paraId="0312DF57" w14:textId="68409709" w:rsidR="006B2C95" w:rsidRDefault="006B2C95">
      <w:pPr>
        <w:widowControl w:val="0"/>
        <w:autoSpaceDE w:val="0"/>
        <w:autoSpaceDN w:val="0"/>
        <w:adjustRightInd w:val="0"/>
        <w:spacing w:before="120" w:line="226" w:lineRule="auto"/>
        <w:jc w:val="both"/>
        <w:rPr>
          <w:spacing w:val="5"/>
          <w:kern w:val="1"/>
        </w:rPr>
      </w:pPr>
      <w:r>
        <w:rPr>
          <w:spacing w:val="5"/>
          <w:kern w:val="1"/>
        </w:rPr>
        <w:t xml:space="preserve">From the below figure, we can see that the weights are very general. On average every unit learns more generalized representation from the data. </w:t>
      </w:r>
    </w:p>
    <w:p w14:paraId="5FEE24A4" w14:textId="77777777" w:rsidR="00882BD0" w:rsidRDefault="00882BD0">
      <w:pPr>
        <w:widowControl w:val="0"/>
        <w:autoSpaceDE w:val="0"/>
        <w:autoSpaceDN w:val="0"/>
        <w:adjustRightInd w:val="0"/>
        <w:spacing w:before="120" w:line="226" w:lineRule="auto"/>
        <w:jc w:val="both"/>
        <w:rPr>
          <w:spacing w:val="5"/>
          <w:kern w:val="1"/>
        </w:rPr>
      </w:pPr>
    </w:p>
    <w:p w14:paraId="67413BE3" w14:textId="6C6931BD" w:rsidR="00882BD0" w:rsidRDefault="00626F0D">
      <w:pPr>
        <w:widowControl w:val="0"/>
        <w:autoSpaceDE w:val="0"/>
        <w:autoSpaceDN w:val="0"/>
        <w:adjustRightInd w:val="0"/>
        <w:spacing w:before="120" w:line="226" w:lineRule="auto"/>
        <w:jc w:val="both"/>
        <w:rPr>
          <w:spacing w:val="5"/>
          <w:kern w:val="1"/>
        </w:rPr>
      </w:pPr>
      <w:r w:rsidRPr="00626F0D">
        <w:rPr>
          <w:noProof/>
          <w:spacing w:val="5"/>
          <w:kern w:val="1"/>
        </w:rPr>
        <w:drawing>
          <wp:inline distT="0" distB="0" distL="0" distR="0" wp14:anchorId="1AA61261" wp14:editId="3520DEB9">
            <wp:extent cx="5029200" cy="328803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029200" cy="3288030"/>
                    </a:xfrm>
                    <a:prstGeom prst="rect">
                      <a:avLst/>
                    </a:prstGeom>
                  </pic:spPr>
                </pic:pic>
              </a:graphicData>
            </a:graphic>
          </wp:inline>
        </w:drawing>
      </w:r>
    </w:p>
    <w:p w14:paraId="28C2951D" w14:textId="15A47CDB" w:rsidR="00626F0D" w:rsidRDefault="00626F0D">
      <w:pPr>
        <w:widowControl w:val="0"/>
        <w:autoSpaceDE w:val="0"/>
        <w:autoSpaceDN w:val="0"/>
        <w:adjustRightInd w:val="0"/>
        <w:spacing w:before="120" w:line="226" w:lineRule="auto"/>
        <w:jc w:val="both"/>
        <w:rPr>
          <w:spacing w:val="5"/>
          <w:kern w:val="1"/>
        </w:rPr>
      </w:pPr>
      <w:r>
        <w:rPr>
          <w:spacing w:val="5"/>
          <w:kern w:val="1"/>
        </w:rPr>
        <w:t xml:space="preserve"> Fig Weights</w:t>
      </w:r>
      <w:r w:rsidR="006B2C95">
        <w:rPr>
          <w:spacing w:val="5"/>
          <w:kern w:val="1"/>
        </w:rPr>
        <w:t xml:space="preserve"> of sparse auto encoder.</w:t>
      </w:r>
    </w:p>
    <w:p w14:paraId="3171A00A" w14:textId="77777777" w:rsidR="00445A5E" w:rsidRDefault="00445A5E">
      <w:pPr>
        <w:widowControl w:val="0"/>
        <w:autoSpaceDE w:val="0"/>
        <w:autoSpaceDN w:val="0"/>
        <w:adjustRightInd w:val="0"/>
        <w:spacing w:before="120" w:line="226" w:lineRule="auto"/>
        <w:jc w:val="both"/>
        <w:rPr>
          <w:spacing w:val="5"/>
          <w:kern w:val="1"/>
        </w:rPr>
      </w:pPr>
    </w:p>
    <w:p w14:paraId="7F0898CA" w14:textId="13671520" w:rsidR="00445A5E" w:rsidRDefault="00792036">
      <w:pPr>
        <w:widowControl w:val="0"/>
        <w:autoSpaceDE w:val="0"/>
        <w:autoSpaceDN w:val="0"/>
        <w:adjustRightInd w:val="0"/>
        <w:spacing w:before="120" w:line="226" w:lineRule="auto"/>
        <w:jc w:val="both"/>
        <w:rPr>
          <w:spacing w:val="5"/>
          <w:kern w:val="1"/>
        </w:rPr>
      </w:pPr>
      <w:r w:rsidRPr="00792036">
        <w:rPr>
          <w:noProof/>
          <w:spacing w:val="5"/>
          <w:kern w:val="1"/>
        </w:rPr>
        <w:drawing>
          <wp:inline distT="0" distB="0" distL="0" distR="0" wp14:anchorId="74A231DB" wp14:editId="56F6AFCC">
            <wp:extent cx="2524093" cy="35148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539869" cy="3536828"/>
                    </a:xfrm>
                    <a:prstGeom prst="rect">
                      <a:avLst/>
                    </a:prstGeom>
                  </pic:spPr>
                </pic:pic>
              </a:graphicData>
            </a:graphic>
          </wp:inline>
        </w:drawing>
      </w:r>
    </w:p>
    <w:p w14:paraId="7B891B71" w14:textId="0D292576" w:rsidR="004E73B7" w:rsidRDefault="00792036">
      <w:pPr>
        <w:widowControl w:val="0"/>
        <w:autoSpaceDE w:val="0"/>
        <w:autoSpaceDN w:val="0"/>
        <w:adjustRightInd w:val="0"/>
        <w:spacing w:before="120" w:line="226" w:lineRule="auto"/>
        <w:jc w:val="both"/>
        <w:rPr>
          <w:spacing w:val="5"/>
          <w:kern w:val="1"/>
        </w:rPr>
      </w:pPr>
      <w:r>
        <w:rPr>
          <w:spacing w:val="5"/>
          <w:kern w:val="1"/>
        </w:rPr>
        <w:t>Fig. Reconstruction of images after applying sparse encoding</w:t>
      </w:r>
    </w:p>
    <w:p w14:paraId="7EE72589" w14:textId="1404C9CB" w:rsidR="00941F68" w:rsidRDefault="00C35F93">
      <w:pPr>
        <w:widowControl w:val="0"/>
        <w:autoSpaceDE w:val="0"/>
        <w:autoSpaceDN w:val="0"/>
        <w:adjustRightInd w:val="0"/>
        <w:spacing w:before="120" w:line="226" w:lineRule="auto"/>
        <w:jc w:val="both"/>
        <w:rPr>
          <w:spacing w:val="5"/>
          <w:kern w:val="1"/>
        </w:rPr>
      </w:pPr>
      <w:r>
        <w:rPr>
          <w:spacing w:val="5"/>
          <w:kern w:val="1"/>
        </w:rPr>
        <w:t>With sparse encoding</w:t>
      </w:r>
      <w:r w:rsidR="00E45AF4">
        <w:rPr>
          <w:spacing w:val="5"/>
          <w:kern w:val="1"/>
        </w:rPr>
        <w:t>,</w:t>
      </w:r>
      <w:r>
        <w:rPr>
          <w:spacing w:val="5"/>
          <w:kern w:val="1"/>
        </w:rPr>
        <w:t xml:space="preserve"> the reconstruction losses have been high initially but after several epochs, the losses </w:t>
      </w:r>
      <w:r w:rsidR="009A2E6A">
        <w:rPr>
          <w:spacing w:val="5"/>
          <w:kern w:val="1"/>
        </w:rPr>
        <w:t xml:space="preserve">reach </w:t>
      </w:r>
      <w:r>
        <w:rPr>
          <w:spacing w:val="5"/>
          <w:kern w:val="1"/>
        </w:rPr>
        <w:t>same in both the cases.</w:t>
      </w:r>
      <w:r w:rsidR="001125B1">
        <w:rPr>
          <w:spacing w:val="5"/>
          <w:kern w:val="1"/>
        </w:rPr>
        <w:t xml:space="preserve"> This</w:t>
      </w:r>
      <w:r w:rsidR="00E45AF4">
        <w:rPr>
          <w:spacing w:val="5"/>
          <w:kern w:val="1"/>
        </w:rPr>
        <w:t xml:space="preserve"> means even when constrained to learn </w:t>
      </w:r>
      <w:r w:rsidR="003C20C3">
        <w:rPr>
          <w:spacing w:val="5"/>
          <w:kern w:val="1"/>
        </w:rPr>
        <w:t xml:space="preserve">with </w:t>
      </w:r>
      <w:r w:rsidR="00E45AF4">
        <w:rPr>
          <w:spacing w:val="5"/>
          <w:kern w:val="1"/>
        </w:rPr>
        <w:t>less number of activations, the</w:t>
      </w:r>
      <w:r w:rsidR="00DE65C9">
        <w:rPr>
          <w:spacing w:val="5"/>
          <w:kern w:val="1"/>
        </w:rPr>
        <w:t xml:space="preserve"> Auto encoder is still good at reconstructing after several </w:t>
      </w:r>
      <w:r w:rsidR="00DE65C9">
        <w:rPr>
          <w:spacing w:val="5"/>
          <w:kern w:val="1"/>
        </w:rPr>
        <w:lastRenderedPageBreak/>
        <w:t>epochs</w:t>
      </w:r>
      <w:r w:rsidR="00A569A3">
        <w:rPr>
          <w:spacing w:val="5"/>
          <w:kern w:val="1"/>
        </w:rPr>
        <w:t>.</w:t>
      </w:r>
      <w:r w:rsidR="00A77679">
        <w:rPr>
          <w:spacing w:val="5"/>
          <w:kern w:val="1"/>
        </w:rPr>
        <w:t xml:space="preserve"> This improves the computational time for training deeper networks without much compromise in the error. </w:t>
      </w:r>
      <w:r w:rsidR="00DE65C9">
        <w:rPr>
          <w:spacing w:val="5"/>
          <w:kern w:val="1"/>
        </w:rPr>
        <w:t xml:space="preserve"> </w:t>
      </w:r>
    </w:p>
    <w:p w14:paraId="4C14E1DF" w14:textId="3EEABC1E" w:rsidR="00941F68" w:rsidRDefault="00941F68">
      <w:pPr>
        <w:widowControl w:val="0"/>
        <w:autoSpaceDE w:val="0"/>
        <w:autoSpaceDN w:val="0"/>
        <w:adjustRightInd w:val="0"/>
        <w:spacing w:before="120" w:line="226" w:lineRule="auto"/>
        <w:jc w:val="both"/>
        <w:rPr>
          <w:spacing w:val="5"/>
          <w:kern w:val="1"/>
        </w:rPr>
      </w:pPr>
      <w:r w:rsidRPr="00941F68">
        <w:rPr>
          <w:noProof/>
          <w:spacing w:val="5"/>
          <w:kern w:val="1"/>
        </w:rPr>
        <w:drawing>
          <wp:inline distT="0" distB="0" distL="0" distR="0" wp14:anchorId="6162DD0E" wp14:editId="6F181985">
            <wp:extent cx="2390597" cy="154694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253" cy="1565488"/>
                    </a:xfrm>
                    <a:prstGeom prst="rect">
                      <a:avLst/>
                    </a:prstGeom>
                  </pic:spPr>
                </pic:pic>
              </a:graphicData>
            </a:graphic>
          </wp:inline>
        </w:drawing>
      </w:r>
      <w:r w:rsidR="00EA7DB4" w:rsidRPr="00EA7DB4">
        <w:rPr>
          <w:noProof/>
          <w:spacing w:val="5"/>
          <w:kern w:val="1"/>
        </w:rPr>
        <w:drawing>
          <wp:inline distT="0" distB="0" distL="0" distR="0" wp14:anchorId="5E49C6A8" wp14:editId="2F0A67C5">
            <wp:extent cx="2429948" cy="1581086"/>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770" cy="1593984"/>
                    </a:xfrm>
                    <a:prstGeom prst="rect">
                      <a:avLst/>
                    </a:prstGeom>
                  </pic:spPr>
                </pic:pic>
              </a:graphicData>
            </a:graphic>
          </wp:inline>
        </w:drawing>
      </w:r>
    </w:p>
    <w:p w14:paraId="5076D031" w14:textId="2B1357EC" w:rsidR="00941F68" w:rsidRDefault="00941F68" w:rsidP="0061290B">
      <w:pPr>
        <w:widowControl w:val="0"/>
        <w:autoSpaceDE w:val="0"/>
        <w:autoSpaceDN w:val="0"/>
        <w:adjustRightInd w:val="0"/>
        <w:spacing w:before="120" w:line="226" w:lineRule="auto"/>
        <w:jc w:val="both"/>
        <w:rPr>
          <w:spacing w:val="5"/>
          <w:kern w:val="1"/>
        </w:rPr>
      </w:pPr>
      <w:r>
        <w:rPr>
          <w:spacing w:val="5"/>
          <w:kern w:val="1"/>
        </w:rPr>
        <w:t xml:space="preserve">Fig. Reconstruction losses with </w:t>
      </w:r>
      <w:r w:rsidR="00223B8E">
        <w:rPr>
          <w:spacing w:val="5"/>
          <w:kern w:val="1"/>
        </w:rPr>
        <w:t>sparse encoding on left and with out sparse encoding on right.</w:t>
      </w:r>
    </w:p>
    <w:p w14:paraId="26CF371F" w14:textId="63C815FC" w:rsidR="00BC475D" w:rsidRDefault="00BC475D" w:rsidP="0061290B">
      <w:pPr>
        <w:widowControl w:val="0"/>
        <w:autoSpaceDE w:val="0"/>
        <w:autoSpaceDN w:val="0"/>
        <w:adjustRightInd w:val="0"/>
        <w:spacing w:before="120" w:line="226" w:lineRule="auto"/>
        <w:jc w:val="both"/>
        <w:rPr>
          <w:spacing w:val="5"/>
          <w:kern w:val="1"/>
        </w:rPr>
      </w:pPr>
      <w:r>
        <w:rPr>
          <w:b/>
          <w:bCs/>
          <w:spacing w:val="24"/>
          <w:kern w:val="1"/>
        </w:rPr>
        <w:t>4.2</w:t>
      </w:r>
      <w:r w:rsidRPr="000F6795">
        <w:rPr>
          <w:b/>
          <w:bCs/>
          <w:spacing w:val="24"/>
          <w:kern w:val="1"/>
        </w:rPr>
        <w:t xml:space="preserve"> </w:t>
      </w:r>
      <w:r>
        <w:rPr>
          <w:b/>
          <w:bCs/>
          <w:spacing w:val="24"/>
          <w:kern w:val="1"/>
        </w:rPr>
        <w:t>Hyper parameter selection</w:t>
      </w:r>
    </w:p>
    <w:p w14:paraId="0FFEDE4A" w14:textId="5FE8C4B9" w:rsidR="005938A3" w:rsidRDefault="000206E3" w:rsidP="0061290B">
      <w:pPr>
        <w:widowControl w:val="0"/>
        <w:autoSpaceDE w:val="0"/>
        <w:autoSpaceDN w:val="0"/>
        <w:adjustRightInd w:val="0"/>
        <w:spacing w:before="120" w:line="226" w:lineRule="auto"/>
        <w:jc w:val="both"/>
        <w:rPr>
          <w:spacing w:val="5"/>
          <w:kern w:val="1"/>
          <w:lang w:val="el-GR"/>
        </w:rPr>
      </w:pPr>
      <w:r>
        <w:rPr>
          <w:spacing w:val="5"/>
          <w:kern w:val="1"/>
        </w:rPr>
        <w:t xml:space="preserve">When </w:t>
      </w:r>
      <w:r w:rsidRPr="00390B3C">
        <w:rPr>
          <w:spacing w:val="5"/>
          <w:kern w:val="1"/>
          <w:lang w:val="el-GR"/>
        </w:rPr>
        <w:t>ρ</w:t>
      </w:r>
      <w:r w:rsidR="00734726">
        <w:rPr>
          <w:spacing w:val="5"/>
          <w:kern w:val="1"/>
          <w:lang w:val="el-GR"/>
        </w:rPr>
        <w:t xml:space="preserve"> is 0,</w:t>
      </w:r>
      <w:r w:rsidR="005938A3">
        <w:rPr>
          <w:spacing w:val="5"/>
          <w:kern w:val="1"/>
          <w:lang w:val="el-GR"/>
        </w:rPr>
        <w:t xml:space="preserve"> L</w:t>
      </w:r>
      <w:r w:rsidR="005938A3">
        <w:rPr>
          <w:spacing w:val="5"/>
          <w:kern w:val="1"/>
          <w:vertAlign w:val="subscript"/>
          <w:lang w:val="el-GR"/>
        </w:rPr>
        <w:t>kl</w:t>
      </w:r>
      <w:r w:rsidR="005938A3">
        <w:rPr>
          <w:spacing w:val="5"/>
          <w:kern w:val="1"/>
          <w:lang w:val="el-GR"/>
        </w:rPr>
        <w:t xml:space="preserve"> = </w:t>
      </w:r>
      <w:r w:rsidR="00301AD6">
        <w:rPr>
          <w:spacing w:val="5"/>
          <w:kern w:val="1"/>
          <w:lang w:val="el-GR"/>
        </w:rPr>
        <w:t>-</w:t>
      </w:r>
      <w:r w:rsidR="005938A3">
        <w:rPr>
          <w:spacing w:val="5"/>
          <w:kern w:val="1"/>
          <w:lang w:val="el-GR"/>
        </w:rPr>
        <w:t xml:space="preserve">log(1-h), </w:t>
      </w:r>
    </w:p>
    <w:p w14:paraId="26F10320" w14:textId="3CBFC7BE" w:rsidR="005938A3" w:rsidRDefault="005938A3" w:rsidP="0061290B">
      <w:pPr>
        <w:widowControl w:val="0"/>
        <w:autoSpaceDE w:val="0"/>
        <w:autoSpaceDN w:val="0"/>
        <w:adjustRightInd w:val="0"/>
        <w:spacing w:before="120" w:line="226" w:lineRule="auto"/>
        <w:jc w:val="both"/>
        <w:rPr>
          <w:spacing w:val="5"/>
          <w:kern w:val="1"/>
          <w:lang w:val="el-GR"/>
        </w:rPr>
      </w:pPr>
      <w:r>
        <w:rPr>
          <w:spacing w:val="5"/>
          <w:kern w:val="1"/>
          <w:lang w:val="el-GR"/>
        </w:rPr>
        <w:t xml:space="preserve">  </w:t>
      </w:r>
      <w:r w:rsidRPr="00390B3C">
        <w:rPr>
          <w:spacing w:val="5"/>
          <w:kern w:val="1"/>
          <w:lang w:val="el-GR"/>
        </w:rPr>
        <w:t>ρ</w:t>
      </w:r>
      <w:r>
        <w:rPr>
          <w:spacing w:val="5"/>
          <w:kern w:val="1"/>
          <w:lang w:val="el-GR"/>
        </w:rPr>
        <w:t xml:space="preserve"> is 1, L</w:t>
      </w:r>
      <w:r>
        <w:rPr>
          <w:spacing w:val="5"/>
          <w:kern w:val="1"/>
          <w:vertAlign w:val="subscript"/>
          <w:lang w:val="el-GR"/>
        </w:rPr>
        <w:t>kl</w:t>
      </w:r>
      <w:r>
        <w:rPr>
          <w:spacing w:val="5"/>
          <w:kern w:val="1"/>
          <w:lang w:val="el-GR"/>
        </w:rPr>
        <w:t xml:space="preserve">= </w:t>
      </w:r>
      <w:r w:rsidR="00301AD6">
        <w:rPr>
          <w:spacing w:val="5"/>
          <w:kern w:val="1"/>
          <w:lang w:val="el-GR"/>
        </w:rPr>
        <w:t>-</w:t>
      </w:r>
      <w:r>
        <w:rPr>
          <w:spacing w:val="5"/>
          <w:kern w:val="1"/>
          <w:lang w:val="el-GR"/>
        </w:rPr>
        <w:t>log(</w:t>
      </w:r>
      <w:r w:rsidR="00301AD6">
        <w:rPr>
          <w:spacing w:val="5"/>
          <w:kern w:val="1"/>
          <w:lang w:val="el-GR"/>
        </w:rPr>
        <w:t>h</w:t>
      </w:r>
      <w:r>
        <w:rPr>
          <w:spacing w:val="5"/>
          <w:kern w:val="1"/>
          <w:lang w:val="el-GR"/>
        </w:rPr>
        <w:t>)</w:t>
      </w:r>
      <w:r w:rsidR="00301AD6">
        <w:rPr>
          <w:spacing w:val="5"/>
          <w:kern w:val="1"/>
          <w:lang w:val="el-GR"/>
        </w:rPr>
        <w:t xml:space="preserve">. </w:t>
      </w:r>
    </w:p>
    <w:p w14:paraId="169D78A8" w14:textId="77777777" w:rsidR="00607A65" w:rsidRDefault="00607A65" w:rsidP="0061290B">
      <w:pPr>
        <w:widowControl w:val="0"/>
        <w:autoSpaceDE w:val="0"/>
        <w:autoSpaceDN w:val="0"/>
        <w:adjustRightInd w:val="0"/>
        <w:spacing w:before="120" w:line="226" w:lineRule="auto"/>
        <w:jc w:val="both"/>
        <w:rPr>
          <w:spacing w:val="5"/>
          <w:kern w:val="1"/>
          <w:lang w:val="el-GR"/>
        </w:rPr>
      </w:pPr>
    </w:p>
    <w:tbl>
      <w:tblPr>
        <w:tblStyle w:val="TableGrid"/>
        <w:tblW w:w="7804" w:type="dxa"/>
        <w:tblLook w:val="04A0" w:firstRow="1" w:lastRow="0" w:firstColumn="1" w:lastColumn="0" w:noHBand="0" w:noVBand="1"/>
      </w:tblPr>
      <w:tblGrid>
        <w:gridCol w:w="3902"/>
        <w:gridCol w:w="3902"/>
      </w:tblGrid>
      <w:tr w:rsidR="0083580A" w14:paraId="5E857330" w14:textId="77777777" w:rsidTr="0083580A">
        <w:trPr>
          <w:trHeight w:val="309"/>
        </w:trPr>
        <w:tc>
          <w:tcPr>
            <w:tcW w:w="3902" w:type="dxa"/>
          </w:tcPr>
          <w:p w14:paraId="6554ABD9" w14:textId="10184BC6"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Parameter:</w:t>
            </w:r>
            <w:r w:rsidRPr="00390B3C">
              <w:rPr>
                <w:spacing w:val="5"/>
                <w:kern w:val="1"/>
                <w:lang w:val="el-GR"/>
              </w:rPr>
              <w:t xml:space="preserve"> ρ</w:t>
            </w:r>
          </w:p>
        </w:tc>
        <w:tc>
          <w:tcPr>
            <w:tcW w:w="3902" w:type="dxa"/>
          </w:tcPr>
          <w:p w14:paraId="7C5185C3" w14:textId="33AF98D2"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Reconstruction Loss</w:t>
            </w:r>
          </w:p>
        </w:tc>
      </w:tr>
      <w:tr w:rsidR="0083580A" w14:paraId="3C53CBC1" w14:textId="77777777" w:rsidTr="0083580A">
        <w:trPr>
          <w:trHeight w:val="309"/>
        </w:trPr>
        <w:tc>
          <w:tcPr>
            <w:tcW w:w="3902" w:type="dxa"/>
          </w:tcPr>
          <w:p w14:paraId="40A0E143" w14:textId="1A01E56D"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0.1</w:t>
            </w:r>
          </w:p>
        </w:tc>
        <w:tc>
          <w:tcPr>
            <w:tcW w:w="3902" w:type="dxa"/>
          </w:tcPr>
          <w:p w14:paraId="76EEA599" w14:textId="622CEC05" w:rsidR="0083580A" w:rsidRDefault="0083580A" w:rsidP="0083580A">
            <w:pPr>
              <w:widowControl w:val="0"/>
              <w:autoSpaceDE w:val="0"/>
              <w:autoSpaceDN w:val="0"/>
              <w:adjustRightInd w:val="0"/>
              <w:spacing w:before="120" w:line="226" w:lineRule="auto"/>
              <w:jc w:val="both"/>
              <w:rPr>
                <w:b/>
                <w:bCs/>
                <w:spacing w:val="24"/>
                <w:kern w:val="1"/>
              </w:rPr>
            </w:pPr>
            <w:r>
              <w:rPr>
                <w:spacing w:val="5"/>
                <w:kern w:val="1"/>
              </w:rPr>
              <w:t>3211.5</w:t>
            </w:r>
            <w:r w:rsidR="00BC475D">
              <w:rPr>
                <w:spacing w:val="5"/>
                <w:kern w:val="1"/>
              </w:rPr>
              <w:t>1</w:t>
            </w:r>
          </w:p>
        </w:tc>
      </w:tr>
      <w:tr w:rsidR="0083580A" w14:paraId="3E1773EA" w14:textId="77777777" w:rsidTr="0083580A">
        <w:trPr>
          <w:trHeight w:val="299"/>
        </w:trPr>
        <w:tc>
          <w:tcPr>
            <w:tcW w:w="3902" w:type="dxa"/>
          </w:tcPr>
          <w:p w14:paraId="75BC779D" w14:textId="6FE4EB1D"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0.2</w:t>
            </w:r>
          </w:p>
        </w:tc>
        <w:tc>
          <w:tcPr>
            <w:tcW w:w="3902" w:type="dxa"/>
          </w:tcPr>
          <w:p w14:paraId="5A45AD55" w14:textId="053981D9"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2904.5</w:t>
            </w:r>
            <w:r w:rsidR="00BC475D">
              <w:rPr>
                <w:spacing w:val="5"/>
                <w:kern w:val="1"/>
              </w:rPr>
              <w:t>5</w:t>
            </w:r>
          </w:p>
        </w:tc>
      </w:tr>
      <w:tr w:rsidR="0083580A" w14:paraId="4943B58C" w14:textId="77777777" w:rsidTr="0083580A">
        <w:trPr>
          <w:trHeight w:val="309"/>
        </w:trPr>
        <w:tc>
          <w:tcPr>
            <w:tcW w:w="3902" w:type="dxa"/>
          </w:tcPr>
          <w:p w14:paraId="24C6B046" w14:textId="3953443F"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0.3</w:t>
            </w:r>
          </w:p>
        </w:tc>
        <w:tc>
          <w:tcPr>
            <w:tcW w:w="3902" w:type="dxa"/>
          </w:tcPr>
          <w:p w14:paraId="75654637" w14:textId="309FC717"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3179.76</w:t>
            </w:r>
          </w:p>
        </w:tc>
      </w:tr>
      <w:tr w:rsidR="0083580A" w14:paraId="5E0479DD" w14:textId="77777777" w:rsidTr="0083580A">
        <w:trPr>
          <w:trHeight w:val="309"/>
        </w:trPr>
        <w:tc>
          <w:tcPr>
            <w:tcW w:w="3902" w:type="dxa"/>
          </w:tcPr>
          <w:p w14:paraId="4598A895" w14:textId="336D3E3C"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0.4</w:t>
            </w:r>
          </w:p>
        </w:tc>
        <w:tc>
          <w:tcPr>
            <w:tcW w:w="3902" w:type="dxa"/>
          </w:tcPr>
          <w:p w14:paraId="0C88251D" w14:textId="4DCDC5DD"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3287.09</w:t>
            </w:r>
          </w:p>
        </w:tc>
      </w:tr>
      <w:tr w:rsidR="0083580A" w14:paraId="50E1DC37" w14:textId="77777777" w:rsidTr="0083580A">
        <w:trPr>
          <w:trHeight w:val="359"/>
        </w:trPr>
        <w:tc>
          <w:tcPr>
            <w:tcW w:w="3902" w:type="dxa"/>
          </w:tcPr>
          <w:p w14:paraId="6CC3F331" w14:textId="4FD12260"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0.5</w:t>
            </w:r>
          </w:p>
        </w:tc>
        <w:tc>
          <w:tcPr>
            <w:tcW w:w="3902" w:type="dxa"/>
          </w:tcPr>
          <w:p w14:paraId="34558BD3" w14:textId="2BF63699" w:rsidR="0083580A" w:rsidRDefault="00BC475D" w:rsidP="0061290B">
            <w:pPr>
              <w:widowControl w:val="0"/>
              <w:autoSpaceDE w:val="0"/>
              <w:autoSpaceDN w:val="0"/>
              <w:adjustRightInd w:val="0"/>
              <w:spacing w:before="120" w:line="226" w:lineRule="auto"/>
              <w:jc w:val="both"/>
              <w:rPr>
                <w:b/>
                <w:bCs/>
                <w:spacing w:val="24"/>
                <w:kern w:val="1"/>
              </w:rPr>
            </w:pPr>
            <w:r>
              <w:rPr>
                <w:spacing w:val="5"/>
                <w:kern w:val="1"/>
              </w:rPr>
              <w:t>3073.50</w:t>
            </w:r>
          </w:p>
        </w:tc>
      </w:tr>
      <w:tr w:rsidR="0083580A" w14:paraId="28497742" w14:textId="77777777" w:rsidTr="0083580A">
        <w:trPr>
          <w:trHeight w:val="386"/>
        </w:trPr>
        <w:tc>
          <w:tcPr>
            <w:tcW w:w="3902" w:type="dxa"/>
          </w:tcPr>
          <w:p w14:paraId="03CA1D86" w14:textId="684F5AC8" w:rsidR="0083580A" w:rsidRDefault="0083580A" w:rsidP="0083580A">
            <w:pPr>
              <w:widowControl w:val="0"/>
              <w:tabs>
                <w:tab w:val="left" w:pos="750"/>
              </w:tabs>
              <w:autoSpaceDE w:val="0"/>
              <w:autoSpaceDN w:val="0"/>
              <w:adjustRightInd w:val="0"/>
              <w:spacing w:before="120" w:line="226" w:lineRule="auto"/>
              <w:jc w:val="both"/>
              <w:rPr>
                <w:b/>
                <w:bCs/>
                <w:spacing w:val="24"/>
                <w:kern w:val="1"/>
              </w:rPr>
            </w:pPr>
            <w:r>
              <w:rPr>
                <w:spacing w:val="5"/>
                <w:kern w:val="1"/>
              </w:rPr>
              <w:t>0.6</w:t>
            </w:r>
            <w:r>
              <w:rPr>
                <w:spacing w:val="5"/>
                <w:kern w:val="1"/>
              </w:rPr>
              <w:tab/>
            </w:r>
          </w:p>
        </w:tc>
        <w:tc>
          <w:tcPr>
            <w:tcW w:w="3902" w:type="dxa"/>
          </w:tcPr>
          <w:p w14:paraId="7BDB5499" w14:textId="5810B5A9" w:rsidR="0083580A" w:rsidRDefault="00BC475D" w:rsidP="0061290B">
            <w:pPr>
              <w:widowControl w:val="0"/>
              <w:autoSpaceDE w:val="0"/>
              <w:autoSpaceDN w:val="0"/>
              <w:adjustRightInd w:val="0"/>
              <w:spacing w:before="120" w:line="226" w:lineRule="auto"/>
              <w:jc w:val="both"/>
              <w:rPr>
                <w:b/>
                <w:bCs/>
                <w:spacing w:val="24"/>
                <w:kern w:val="1"/>
              </w:rPr>
            </w:pPr>
            <w:r>
              <w:rPr>
                <w:spacing w:val="5"/>
                <w:kern w:val="1"/>
              </w:rPr>
              <w:t>2895.69</w:t>
            </w:r>
          </w:p>
        </w:tc>
      </w:tr>
      <w:tr w:rsidR="0083580A" w14:paraId="25EF5B54" w14:textId="77777777" w:rsidTr="0083580A">
        <w:trPr>
          <w:trHeight w:val="332"/>
        </w:trPr>
        <w:tc>
          <w:tcPr>
            <w:tcW w:w="3902" w:type="dxa"/>
          </w:tcPr>
          <w:p w14:paraId="2570D441" w14:textId="4E39D804" w:rsidR="0083580A" w:rsidRPr="0083580A" w:rsidRDefault="0083580A" w:rsidP="0061290B">
            <w:pPr>
              <w:widowControl w:val="0"/>
              <w:autoSpaceDE w:val="0"/>
              <w:autoSpaceDN w:val="0"/>
              <w:adjustRightInd w:val="0"/>
              <w:spacing w:before="120" w:line="226" w:lineRule="auto"/>
              <w:jc w:val="both"/>
              <w:rPr>
                <w:spacing w:val="5"/>
                <w:kern w:val="1"/>
              </w:rPr>
            </w:pPr>
            <w:r>
              <w:rPr>
                <w:spacing w:val="5"/>
                <w:kern w:val="1"/>
              </w:rPr>
              <w:t>0.7</w:t>
            </w:r>
          </w:p>
        </w:tc>
        <w:tc>
          <w:tcPr>
            <w:tcW w:w="3902" w:type="dxa"/>
          </w:tcPr>
          <w:p w14:paraId="748B7AB5" w14:textId="084CFAF4" w:rsidR="0083580A" w:rsidRDefault="0083580A" w:rsidP="0061290B">
            <w:pPr>
              <w:widowControl w:val="0"/>
              <w:autoSpaceDE w:val="0"/>
              <w:autoSpaceDN w:val="0"/>
              <w:adjustRightInd w:val="0"/>
              <w:spacing w:before="120" w:line="226" w:lineRule="auto"/>
              <w:jc w:val="both"/>
              <w:rPr>
                <w:b/>
                <w:bCs/>
                <w:spacing w:val="24"/>
                <w:kern w:val="1"/>
              </w:rPr>
            </w:pPr>
            <w:r>
              <w:rPr>
                <w:spacing w:val="5"/>
                <w:kern w:val="1"/>
              </w:rPr>
              <w:t>3</w:t>
            </w:r>
            <w:r w:rsidR="00BC475D">
              <w:rPr>
                <w:spacing w:val="5"/>
                <w:kern w:val="1"/>
              </w:rPr>
              <w:t>115.06</w:t>
            </w:r>
          </w:p>
        </w:tc>
      </w:tr>
    </w:tbl>
    <w:p w14:paraId="4934E55E" w14:textId="6B6FBE39" w:rsidR="00BC475D" w:rsidRDefault="00BC475D" w:rsidP="0061290B">
      <w:pPr>
        <w:widowControl w:val="0"/>
        <w:autoSpaceDE w:val="0"/>
        <w:autoSpaceDN w:val="0"/>
        <w:adjustRightInd w:val="0"/>
        <w:spacing w:before="120" w:line="226" w:lineRule="auto"/>
        <w:jc w:val="both"/>
        <w:rPr>
          <w:spacing w:val="5"/>
          <w:kern w:val="1"/>
          <w:lang w:val="el-GR"/>
        </w:rPr>
      </w:pPr>
      <w:r>
        <w:rPr>
          <w:spacing w:val="5"/>
          <w:kern w:val="1"/>
        </w:rPr>
        <w:t xml:space="preserve">Fig. Shows a table with hyper parameter </w:t>
      </w:r>
      <w:r w:rsidRPr="00390B3C">
        <w:rPr>
          <w:spacing w:val="5"/>
          <w:kern w:val="1"/>
          <w:lang w:val="el-GR"/>
        </w:rPr>
        <w:t>ρ</w:t>
      </w:r>
      <w:r>
        <w:rPr>
          <w:spacing w:val="5"/>
          <w:kern w:val="1"/>
          <w:lang w:val="el-GR"/>
        </w:rPr>
        <w:t xml:space="preserve"> and reconstruction loss</w:t>
      </w:r>
      <w:r w:rsidR="00B378D2">
        <w:rPr>
          <w:spacing w:val="5"/>
          <w:kern w:val="1"/>
          <w:lang w:val="el-GR"/>
        </w:rPr>
        <w:t xml:space="preserve"> over entire training</w:t>
      </w:r>
      <w:r>
        <w:rPr>
          <w:spacing w:val="5"/>
          <w:kern w:val="1"/>
          <w:lang w:val="el-GR"/>
        </w:rPr>
        <w:t>.</w:t>
      </w:r>
    </w:p>
    <w:p w14:paraId="11B964DE" w14:textId="71423769" w:rsidR="00BC475D" w:rsidRDefault="00BC475D" w:rsidP="0061290B">
      <w:pPr>
        <w:widowControl w:val="0"/>
        <w:autoSpaceDE w:val="0"/>
        <w:autoSpaceDN w:val="0"/>
        <w:adjustRightInd w:val="0"/>
        <w:spacing w:before="120" w:line="226" w:lineRule="auto"/>
        <w:jc w:val="both"/>
        <w:rPr>
          <w:spacing w:val="5"/>
          <w:kern w:val="1"/>
          <w:lang w:val="el-GR"/>
        </w:rPr>
      </w:pPr>
      <w:r>
        <w:rPr>
          <w:spacing w:val="5"/>
          <w:kern w:val="1"/>
          <w:lang w:val="el-GR"/>
        </w:rPr>
        <w:t xml:space="preserve">Found the best reconstruction, when </w:t>
      </w:r>
      <w:r w:rsidRPr="00390B3C">
        <w:rPr>
          <w:spacing w:val="5"/>
          <w:kern w:val="1"/>
          <w:lang w:val="el-GR"/>
        </w:rPr>
        <w:t>ρ</w:t>
      </w:r>
      <w:r>
        <w:rPr>
          <w:spacing w:val="5"/>
          <w:kern w:val="1"/>
          <w:lang w:val="el-GR"/>
        </w:rPr>
        <w:t xml:space="preserve"> is 0.2 and 0.6 </w:t>
      </w:r>
    </w:p>
    <w:p w14:paraId="67073D6E" w14:textId="77777777" w:rsidR="00D85823" w:rsidRDefault="00D85823" w:rsidP="0061290B">
      <w:pPr>
        <w:widowControl w:val="0"/>
        <w:autoSpaceDE w:val="0"/>
        <w:autoSpaceDN w:val="0"/>
        <w:adjustRightInd w:val="0"/>
        <w:spacing w:before="120" w:line="226" w:lineRule="auto"/>
        <w:jc w:val="both"/>
        <w:rPr>
          <w:spacing w:val="5"/>
          <w:kern w:val="1"/>
          <w:lang w:val="el-GR"/>
        </w:rPr>
      </w:pPr>
    </w:p>
    <w:tbl>
      <w:tblPr>
        <w:tblStyle w:val="TableGrid"/>
        <w:tblW w:w="7804" w:type="dxa"/>
        <w:tblLook w:val="04A0" w:firstRow="1" w:lastRow="0" w:firstColumn="1" w:lastColumn="0" w:noHBand="0" w:noVBand="1"/>
      </w:tblPr>
      <w:tblGrid>
        <w:gridCol w:w="3902"/>
        <w:gridCol w:w="3902"/>
      </w:tblGrid>
      <w:tr w:rsidR="00D85823" w14:paraId="51D35ACA" w14:textId="77777777" w:rsidTr="007E7E1D">
        <w:trPr>
          <w:trHeight w:val="309"/>
        </w:trPr>
        <w:tc>
          <w:tcPr>
            <w:tcW w:w="3902" w:type="dxa"/>
          </w:tcPr>
          <w:p w14:paraId="23143690" w14:textId="227685E4"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Parameter:</w:t>
            </w:r>
            <w:r w:rsidRPr="00390B3C">
              <w:rPr>
                <w:spacing w:val="5"/>
                <w:kern w:val="1"/>
                <w:lang w:val="el-GR"/>
              </w:rPr>
              <w:t xml:space="preserve"> </w:t>
            </w:r>
            <w:r w:rsidR="003A016D">
              <w:rPr>
                <w:spacing w:val="5"/>
                <w:kern w:val="1"/>
                <w:lang w:val="el-GR"/>
              </w:rPr>
              <w:t>beta</w:t>
            </w:r>
          </w:p>
        </w:tc>
        <w:tc>
          <w:tcPr>
            <w:tcW w:w="3902" w:type="dxa"/>
          </w:tcPr>
          <w:p w14:paraId="597E0003" w14:textId="77777777"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Reconstruction Loss</w:t>
            </w:r>
          </w:p>
        </w:tc>
      </w:tr>
      <w:tr w:rsidR="00D85823" w14:paraId="75B7A1C2" w14:textId="77777777" w:rsidTr="007E7E1D">
        <w:trPr>
          <w:trHeight w:val="309"/>
        </w:trPr>
        <w:tc>
          <w:tcPr>
            <w:tcW w:w="3902" w:type="dxa"/>
          </w:tcPr>
          <w:p w14:paraId="344EE035" w14:textId="105AB395"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1</w:t>
            </w:r>
          </w:p>
        </w:tc>
        <w:tc>
          <w:tcPr>
            <w:tcW w:w="3902" w:type="dxa"/>
          </w:tcPr>
          <w:p w14:paraId="50FC2F83" w14:textId="323E8C82" w:rsidR="00D85823" w:rsidRDefault="006E78B9" w:rsidP="007E7E1D">
            <w:pPr>
              <w:widowControl w:val="0"/>
              <w:autoSpaceDE w:val="0"/>
              <w:autoSpaceDN w:val="0"/>
              <w:adjustRightInd w:val="0"/>
              <w:spacing w:before="120" w:line="226" w:lineRule="auto"/>
              <w:jc w:val="both"/>
              <w:rPr>
                <w:b/>
                <w:bCs/>
                <w:spacing w:val="24"/>
                <w:kern w:val="1"/>
              </w:rPr>
            </w:pPr>
            <w:r>
              <w:rPr>
                <w:spacing w:val="5"/>
                <w:kern w:val="1"/>
              </w:rPr>
              <w:t>3150</w:t>
            </w:r>
            <w:r w:rsidR="00E060AD">
              <w:rPr>
                <w:spacing w:val="5"/>
                <w:kern w:val="1"/>
              </w:rPr>
              <w:t>.</w:t>
            </w:r>
            <w:r>
              <w:rPr>
                <w:spacing w:val="5"/>
                <w:kern w:val="1"/>
              </w:rPr>
              <w:t>9</w:t>
            </w:r>
            <w:r w:rsidR="00E060AD">
              <w:rPr>
                <w:spacing w:val="5"/>
                <w:kern w:val="1"/>
              </w:rPr>
              <w:t>8</w:t>
            </w:r>
          </w:p>
        </w:tc>
      </w:tr>
      <w:tr w:rsidR="00D85823" w14:paraId="699BC80F" w14:textId="77777777" w:rsidTr="007E7E1D">
        <w:trPr>
          <w:trHeight w:val="299"/>
        </w:trPr>
        <w:tc>
          <w:tcPr>
            <w:tcW w:w="3902" w:type="dxa"/>
          </w:tcPr>
          <w:p w14:paraId="20C58245" w14:textId="166EA89E"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2</w:t>
            </w:r>
          </w:p>
        </w:tc>
        <w:tc>
          <w:tcPr>
            <w:tcW w:w="3902" w:type="dxa"/>
          </w:tcPr>
          <w:p w14:paraId="54234F08" w14:textId="680BA330" w:rsidR="00D85823" w:rsidRDefault="006E78B9" w:rsidP="007E7E1D">
            <w:pPr>
              <w:widowControl w:val="0"/>
              <w:autoSpaceDE w:val="0"/>
              <w:autoSpaceDN w:val="0"/>
              <w:adjustRightInd w:val="0"/>
              <w:spacing w:before="120" w:line="226" w:lineRule="auto"/>
              <w:jc w:val="both"/>
              <w:rPr>
                <w:b/>
                <w:bCs/>
                <w:spacing w:val="24"/>
                <w:kern w:val="1"/>
              </w:rPr>
            </w:pPr>
            <w:r>
              <w:rPr>
                <w:spacing w:val="5"/>
                <w:kern w:val="1"/>
              </w:rPr>
              <w:t>3170.27</w:t>
            </w:r>
          </w:p>
        </w:tc>
      </w:tr>
      <w:tr w:rsidR="00D85823" w14:paraId="0088F8D8" w14:textId="77777777" w:rsidTr="007E7E1D">
        <w:trPr>
          <w:trHeight w:val="309"/>
        </w:trPr>
        <w:tc>
          <w:tcPr>
            <w:tcW w:w="3902" w:type="dxa"/>
          </w:tcPr>
          <w:p w14:paraId="1856E5B5" w14:textId="00FF043B"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3</w:t>
            </w:r>
          </w:p>
        </w:tc>
        <w:tc>
          <w:tcPr>
            <w:tcW w:w="3902" w:type="dxa"/>
          </w:tcPr>
          <w:p w14:paraId="58B706B3" w14:textId="365EA37A"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3</w:t>
            </w:r>
            <w:r w:rsidR="006E78B9">
              <w:rPr>
                <w:spacing w:val="5"/>
                <w:kern w:val="1"/>
              </w:rPr>
              <w:t>1</w:t>
            </w:r>
            <w:r w:rsidR="00E060AD">
              <w:rPr>
                <w:spacing w:val="5"/>
                <w:kern w:val="1"/>
              </w:rPr>
              <w:t>7</w:t>
            </w:r>
            <w:r w:rsidR="006E78B9">
              <w:rPr>
                <w:spacing w:val="5"/>
                <w:kern w:val="1"/>
              </w:rPr>
              <w:t>2</w:t>
            </w:r>
            <w:r>
              <w:rPr>
                <w:spacing w:val="5"/>
                <w:kern w:val="1"/>
              </w:rPr>
              <w:t>.</w:t>
            </w:r>
            <w:r w:rsidR="006E78B9">
              <w:rPr>
                <w:spacing w:val="5"/>
                <w:kern w:val="1"/>
              </w:rPr>
              <w:t>23</w:t>
            </w:r>
          </w:p>
        </w:tc>
      </w:tr>
      <w:tr w:rsidR="00D85823" w14:paraId="380E4E8C" w14:textId="77777777" w:rsidTr="007E7E1D">
        <w:trPr>
          <w:trHeight w:val="309"/>
        </w:trPr>
        <w:tc>
          <w:tcPr>
            <w:tcW w:w="3902" w:type="dxa"/>
          </w:tcPr>
          <w:p w14:paraId="21BF1498" w14:textId="1F63CB0D"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4</w:t>
            </w:r>
          </w:p>
        </w:tc>
        <w:tc>
          <w:tcPr>
            <w:tcW w:w="3902" w:type="dxa"/>
          </w:tcPr>
          <w:p w14:paraId="3A85BF72" w14:textId="00A4AE18" w:rsidR="00D85823" w:rsidRDefault="006E78B9" w:rsidP="007E7E1D">
            <w:pPr>
              <w:widowControl w:val="0"/>
              <w:autoSpaceDE w:val="0"/>
              <w:autoSpaceDN w:val="0"/>
              <w:adjustRightInd w:val="0"/>
              <w:spacing w:before="120" w:line="226" w:lineRule="auto"/>
              <w:jc w:val="both"/>
              <w:rPr>
                <w:b/>
                <w:bCs/>
                <w:spacing w:val="24"/>
                <w:kern w:val="1"/>
              </w:rPr>
            </w:pPr>
            <w:r>
              <w:rPr>
                <w:spacing w:val="5"/>
                <w:kern w:val="1"/>
              </w:rPr>
              <w:t>2960.12</w:t>
            </w:r>
          </w:p>
        </w:tc>
      </w:tr>
      <w:tr w:rsidR="00D85823" w14:paraId="5BE5E7E3" w14:textId="77777777" w:rsidTr="007E7E1D">
        <w:trPr>
          <w:trHeight w:val="359"/>
        </w:trPr>
        <w:tc>
          <w:tcPr>
            <w:tcW w:w="3902" w:type="dxa"/>
          </w:tcPr>
          <w:p w14:paraId="17E80FA7" w14:textId="7DF5AAF5"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5</w:t>
            </w:r>
          </w:p>
        </w:tc>
        <w:tc>
          <w:tcPr>
            <w:tcW w:w="3902" w:type="dxa"/>
          </w:tcPr>
          <w:p w14:paraId="3CAD3563" w14:textId="042A13EB" w:rsidR="00D85823" w:rsidRDefault="006E78B9" w:rsidP="007E7E1D">
            <w:pPr>
              <w:widowControl w:val="0"/>
              <w:autoSpaceDE w:val="0"/>
              <w:autoSpaceDN w:val="0"/>
              <w:adjustRightInd w:val="0"/>
              <w:spacing w:before="120" w:line="226" w:lineRule="auto"/>
              <w:jc w:val="both"/>
              <w:rPr>
                <w:b/>
                <w:bCs/>
                <w:spacing w:val="24"/>
                <w:kern w:val="1"/>
              </w:rPr>
            </w:pPr>
            <w:r>
              <w:rPr>
                <w:spacing w:val="5"/>
                <w:kern w:val="1"/>
              </w:rPr>
              <w:t>3058</w:t>
            </w:r>
            <w:r w:rsidR="00D85823">
              <w:rPr>
                <w:spacing w:val="5"/>
                <w:kern w:val="1"/>
              </w:rPr>
              <w:t>.</w:t>
            </w:r>
            <w:r>
              <w:rPr>
                <w:spacing w:val="5"/>
                <w:kern w:val="1"/>
              </w:rPr>
              <w:t>67</w:t>
            </w:r>
          </w:p>
        </w:tc>
      </w:tr>
      <w:tr w:rsidR="00D85823" w14:paraId="5F1C977E" w14:textId="77777777" w:rsidTr="007E7E1D">
        <w:trPr>
          <w:trHeight w:val="386"/>
        </w:trPr>
        <w:tc>
          <w:tcPr>
            <w:tcW w:w="3902" w:type="dxa"/>
          </w:tcPr>
          <w:p w14:paraId="1DFDCFE6" w14:textId="4FE9FB9C" w:rsidR="00D85823" w:rsidRDefault="00D85823" w:rsidP="007E7E1D">
            <w:pPr>
              <w:widowControl w:val="0"/>
              <w:tabs>
                <w:tab w:val="left" w:pos="750"/>
              </w:tabs>
              <w:autoSpaceDE w:val="0"/>
              <w:autoSpaceDN w:val="0"/>
              <w:adjustRightInd w:val="0"/>
              <w:spacing w:before="120" w:line="226" w:lineRule="auto"/>
              <w:jc w:val="both"/>
              <w:rPr>
                <w:b/>
                <w:bCs/>
                <w:spacing w:val="24"/>
                <w:kern w:val="1"/>
              </w:rPr>
            </w:pPr>
            <w:r>
              <w:rPr>
                <w:spacing w:val="5"/>
                <w:kern w:val="1"/>
              </w:rPr>
              <w:t>6</w:t>
            </w:r>
            <w:r>
              <w:rPr>
                <w:spacing w:val="5"/>
                <w:kern w:val="1"/>
              </w:rPr>
              <w:tab/>
            </w:r>
          </w:p>
        </w:tc>
        <w:tc>
          <w:tcPr>
            <w:tcW w:w="3902" w:type="dxa"/>
          </w:tcPr>
          <w:p w14:paraId="2D1D7BA1" w14:textId="03838FB2" w:rsidR="00D85823" w:rsidRDefault="006E78B9" w:rsidP="007E7E1D">
            <w:pPr>
              <w:widowControl w:val="0"/>
              <w:autoSpaceDE w:val="0"/>
              <w:autoSpaceDN w:val="0"/>
              <w:adjustRightInd w:val="0"/>
              <w:spacing w:before="120" w:line="226" w:lineRule="auto"/>
              <w:jc w:val="both"/>
              <w:rPr>
                <w:b/>
                <w:bCs/>
                <w:spacing w:val="24"/>
                <w:kern w:val="1"/>
              </w:rPr>
            </w:pPr>
            <w:r>
              <w:rPr>
                <w:spacing w:val="5"/>
                <w:kern w:val="1"/>
              </w:rPr>
              <w:t>2985</w:t>
            </w:r>
            <w:r w:rsidR="00E060AD">
              <w:rPr>
                <w:spacing w:val="5"/>
                <w:kern w:val="1"/>
              </w:rPr>
              <w:t>.</w:t>
            </w:r>
            <w:r>
              <w:rPr>
                <w:spacing w:val="5"/>
                <w:kern w:val="1"/>
              </w:rPr>
              <w:t>85</w:t>
            </w:r>
          </w:p>
        </w:tc>
      </w:tr>
      <w:tr w:rsidR="00D85823" w14:paraId="054F99FC" w14:textId="77777777" w:rsidTr="007E7E1D">
        <w:trPr>
          <w:trHeight w:val="332"/>
        </w:trPr>
        <w:tc>
          <w:tcPr>
            <w:tcW w:w="3902" w:type="dxa"/>
          </w:tcPr>
          <w:p w14:paraId="66ECABF7" w14:textId="353FFFDB" w:rsidR="00D85823" w:rsidRPr="0083580A" w:rsidRDefault="00D85823" w:rsidP="007E7E1D">
            <w:pPr>
              <w:widowControl w:val="0"/>
              <w:autoSpaceDE w:val="0"/>
              <w:autoSpaceDN w:val="0"/>
              <w:adjustRightInd w:val="0"/>
              <w:spacing w:before="120" w:line="226" w:lineRule="auto"/>
              <w:jc w:val="both"/>
              <w:rPr>
                <w:spacing w:val="5"/>
                <w:kern w:val="1"/>
              </w:rPr>
            </w:pPr>
            <w:r>
              <w:rPr>
                <w:spacing w:val="5"/>
                <w:kern w:val="1"/>
              </w:rPr>
              <w:t>7</w:t>
            </w:r>
          </w:p>
        </w:tc>
        <w:tc>
          <w:tcPr>
            <w:tcW w:w="3902" w:type="dxa"/>
          </w:tcPr>
          <w:p w14:paraId="208E11DA" w14:textId="55C0D463" w:rsidR="00D85823" w:rsidRDefault="00D85823" w:rsidP="007E7E1D">
            <w:pPr>
              <w:widowControl w:val="0"/>
              <w:autoSpaceDE w:val="0"/>
              <w:autoSpaceDN w:val="0"/>
              <w:adjustRightInd w:val="0"/>
              <w:spacing w:before="120" w:line="226" w:lineRule="auto"/>
              <w:jc w:val="both"/>
              <w:rPr>
                <w:b/>
                <w:bCs/>
                <w:spacing w:val="24"/>
                <w:kern w:val="1"/>
              </w:rPr>
            </w:pPr>
            <w:r>
              <w:rPr>
                <w:spacing w:val="5"/>
                <w:kern w:val="1"/>
              </w:rPr>
              <w:t>3</w:t>
            </w:r>
            <w:r w:rsidR="006E78B9">
              <w:rPr>
                <w:spacing w:val="5"/>
                <w:kern w:val="1"/>
              </w:rPr>
              <w:t>220</w:t>
            </w:r>
            <w:r>
              <w:rPr>
                <w:spacing w:val="5"/>
                <w:kern w:val="1"/>
              </w:rPr>
              <w:t>.</w:t>
            </w:r>
            <w:r w:rsidR="006E78B9">
              <w:rPr>
                <w:spacing w:val="5"/>
                <w:kern w:val="1"/>
              </w:rPr>
              <w:t>4</w:t>
            </w:r>
            <w:r w:rsidR="00E060AD">
              <w:rPr>
                <w:spacing w:val="5"/>
                <w:kern w:val="1"/>
              </w:rPr>
              <w:t>3</w:t>
            </w:r>
          </w:p>
        </w:tc>
      </w:tr>
    </w:tbl>
    <w:p w14:paraId="56C2E8AB" w14:textId="5A52B257" w:rsidR="00393BD3" w:rsidRDefault="00393BD3" w:rsidP="00393BD3">
      <w:pPr>
        <w:widowControl w:val="0"/>
        <w:autoSpaceDE w:val="0"/>
        <w:autoSpaceDN w:val="0"/>
        <w:adjustRightInd w:val="0"/>
        <w:spacing w:before="120" w:line="226" w:lineRule="auto"/>
        <w:jc w:val="both"/>
        <w:rPr>
          <w:spacing w:val="5"/>
          <w:kern w:val="1"/>
          <w:lang w:val="el-GR"/>
        </w:rPr>
      </w:pPr>
      <w:r>
        <w:rPr>
          <w:spacing w:val="5"/>
          <w:kern w:val="1"/>
        </w:rPr>
        <w:t xml:space="preserve">Fig. Shows a table with hyper parameter </w:t>
      </w:r>
      <w:r>
        <w:rPr>
          <w:spacing w:val="5"/>
          <w:kern w:val="1"/>
          <w:lang w:val="el-GR"/>
        </w:rPr>
        <w:t>beta and reconstruction loss over entire training.</w:t>
      </w:r>
    </w:p>
    <w:p w14:paraId="0E64BB85" w14:textId="043FE134" w:rsidR="00393BD3" w:rsidRDefault="00393BD3" w:rsidP="00393BD3">
      <w:pPr>
        <w:widowControl w:val="0"/>
        <w:autoSpaceDE w:val="0"/>
        <w:autoSpaceDN w:val="0"/>
        <w:adjustRightInd w:val="0"/>
        <w:spacing w:before="120" w:line="226" w:lineRule="auto"/>
        <w:jc w:val="both"/>
        <w:rPr>
          <w:spacing w:val="5"/>
          <w:kern w:val="1"/>
          <w:lang w:val="el-GR"/>
        </w:rPr>
      </w:pPr>
      <w:r>
        <w:rPr>
          <w:spacing w:val="5"/>
          <w:kern w:val="1"/>
          <w:lang w:val="el-GR"/>
        </w:rPr>
        <w:t xml:space="preserve">Found the best reconstruction, when beta is 0.2 and 0.6 </w:t>
      </w:r>
    </w:p>
    <w:p w14:paraId="4B6694F5" w14:textId="77777777" w:rsidR="00E060AD" w:rsidRDefault="00E060AD" w:rsidP="0061290B">
      <w:pPr>
        <w:widowControl w:val="0"/>
        <w:autoSpaceDE w:val="0"/>
        <w:autoSpaceDN w:val="0"/>
        <w:adjustRightInd w:val="0"/>
        <w:spacing w:before="120" w:line="226" w:lineRule="auto"/>
        <w:jc w:val="both"/>
        <w:rPr>
          <w:spacing w:val="5"/>
          <w:kern w:val="1"/>
          <w:lang w:val="el-GR"/>
        </w:rPr>
      </w:pPr>
    </w:p>
    <w:p w14:paraId="1048E522" w14:textId="77777777" w:rsidR="00E060AD" w:rsidRDefault="00E060AD" w:rsidP="0061290B">
      <w:pPr>
        <w:widowControl w:val="0"/>
        <w:autoSpaceDE w:val="0"/>
        <w:autoSpaceDN w:val="0"/>
        <w:adjustRightInd w:val="0"/>
        <w:spacing w:before="120" w:line="226" w:lineRule="auto"/>
        <w:jc w:val="both"/>
        <w:rPr>
          <w:spacing w:val="5"/>
          <w:kern w:val="1"/>
          <w:lang w:val="el-GR"/>
        </w:rPr>
      </w:pPr>
    </w:p>
    <w:tbl>
      <w:tblPr>
        <w:tblStyle w:val="TableGrid"/>
        <w:tblW w:w="7804" w:type="dxa"/>
        <w:tblLook w:val="04A0" w:firstRow="1" w:lastRow="0" w:firstColumn="1" w:lastColumn="0" w:noHBand="0" w:noVBand="1"/>
      </w:tblPr>
      <w:tblGrid>
        <w:gridCol w:w="3902"/>
        <w:gridCol w:w="3902"/>
      </w:tblGrid>
      <w:tr w:rsidR="00E060AD" w14:paraId="67D9B782" w14:textId="77777777" w:rsidTr="007E7E1D">
        <w:trPr>
          <w:trHeight w:val="309"/>
        </w:trPr>
        <w:tc>
          <w:tcPr>
            <w:tcW w:w="3902" w:type="dxa"/>
          </w:tcPr>
          <w:p w14:paraId="62F85104" w14:textId="34017F3F"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Parameter:</w:t>
            </w:r>
            <w:r w:rsidRPr="00390B3C">
              <w:rPr>
                <w:spacing w:val="5"/>
                <w:kern w:val="1"/>
                <w:lang w:val="el-GR"/>
              </w:rPr>
              <w:t xml:space="preserve"> </w:t>
            </w:r>
            <w:r w:rsidR="003A016D">
              <w:rPr>
                <w:spacing w:val="5"/>
                <w:kern w:val="1"/>
                <w:lang w:val="el-GR"/>
              </w:rPr>
              <w:t>alpha</w:t>
            </w:r>
          </w:p>
        </w:tc>
        <w:tc>
          <w:tcPr>
            <w:tcW w:w="3902" w:type="dxa"/>
          </w:tcPr>
          <w:p w14:paraId="6B48EDDA"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Reconstruction Loss</w:t>
            </w:r>
          </w:p>
        </w:tc>
      </w:tr>
      <w:tr w:rsidR="00E060AD" w14:paraId="5DF0489B" w14:textId="77777777" w:rsidTr="007E7E1D">
        <w:trPr>
          <w:trHeight w:val="309"/>
        </w:trPr>
        <w:tc>
          <w:tcPr>
            <w:tcW w:w="3902" w:type="dxa"/>
          </w:tcPr>
          <w:p w14:paraId="2661E50C"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0.1</w:t>
            </w:r>
          </w:p>
        </w:tc>
        <w:tc>
          <w:tcPr>
            <w:tcW w:w="3902" w:type="dxa"/>
          </w:tcPr>
          <w:p w14:paraId="149CC9A4" w14:textId="550CBFC1" w:rsidR="00E060AD" w:rsidRDefault="003A016D" w:rsidP="007E7E1D">
            <w:pPr>
              <w:widowControl w:val="0"/>
              <w:autoSpaceDE w:val="0"/>
              <w:autoSpaceDN w:val="0"/>
              <w:adjustRightInd w:val="0"/>
              <w:spacing w:before="120" w:line="226" w:lineRule="auto"/>
              <w:jc w:val="both"/>
              <w:rPr>
                <w:b/>
                <w:bCs/>
                <w:spacing w:val="24"/>
                <w:kern w:val="1"/>
              </w:rPr>
            </w:pPr>
            <w:r>
              <w:rPr>
                <w:spacing w:val="5"/>
                <w:kern w:val="1"/>
              </w:rPr>
              <w:t>3025.95</w:t>
            </w:r>
          </w:p>
        </w:tc>
      </w:tr>
      <w:tr w:rsidR="00E060AD" w14:paraId="271D3E8C" w14:textId="77777777" w:rsidTr="007E7E1D">
        <w:trPr>
          <w:trHeight w:val="299"/>
        </w:trPr>
        <w:tc>
          <w:tcPr>
            <w:tcW w:w="3902" w:type="dxa"/>
          </w:tcPr>
          <w:p w14:paraId="661E4CB4"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0.2</w:t>
            </w:r>
          </w:p>
        </w:tc>
        <w:tc>
          <w:tcPr>
            <w:tcW w:w="3902" w:type="dxa"/>
          </w:tcPr>
          <w:p w14:paraId="337192E6" w14:textId="5C1188CC" w:rsidR="00E060AD" w:rsidRDefault="003A016D" w:rsidP="007E7E1D">
            <w:pPr>
              <w:widowControl w:val="0"/>
              <w:autoSpaceDE w:val="0"/>
              <w:autoSpaceDN w:val="0"/>
              <w:adjustRightInd w:val="0"/>
              <w:spacing w:before="120" w:line="226" w:lineRule="auto"/>
              <w:jc w:val="both"/>
              <w:rPr>
                <w:b/>
                <w:bCs/>
                <w:spacing w:val="24"/>
                <w:kern w:val="1"/>
              </w:rPr>
            </w:pPr>
            <w:r>
              <w:rPr>
                <w:spacing w:val="5"/>
                <w:kern w:val="1"/>
              </w:rPr>
              <w:t>3157.22</w:t>
            </w:r>
          </w:p>
        </w:tc>
      </w:tr>
      <w:tr w:rsidR="00E060AD" w14:paraId="23A14E83" w14:textId="77777777" w:rsidTr="007E7E1D">
        <w:trPr>
          <w:trHeight w:val="309"/>
        </w:trPr>
        <w:tc>
          <w:tcPr>
            <w:tcW w:w="3902" w:type="dxa"/>
          </w:tcPr>
          <w:p w14:paraId="27F55528"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0.3</w:t>
            </w:r>
          </w:p>
        </w:tc>
        <w:tc>
          <w:tcPr>
            <w:tcW w:w="3902" w:type="dxa"/>
          </w:tcPr>
          <w:p w14:paraId="09D0A046" w14:textId="26781072"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3</w:t>
            </w:r>
            <w:r w:rsidR="003A016D">
              <w:rPr>
                <w:spacing w:val="5"/>
                <w:kern w:val="1"/>
              </w:rPr>
              <w:t>008.36</w:t>
            </w:r>
          </w:p>
        </w:tc>
      </w:tr>
      <w:tr w:rsidR="00E060AD" w14:paraId="353709B8" w14:textId="77777777" w:rsidTr="007E7E1D">
        <w:trPr>
          <w:trHeight w:val="309"/>
        </w:trPr>
        <w:tc>
          <w:tcPr>
            <w:tcW w:w="3902" w:type="dxa"/>
          </w:tcPr>
          <w:p w14:paraId="7E4DAA17"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0.4</w:t>
            </w:r>
          </w:p>
        </w:tc>
        <w:tc>
          <w:tcPr>
            <w:tcW w:w="3902" w:type="dxa"/>
          </w:tcPr>
          <w:p w14:paraId="04831E88" w14:textId="76CD0983" w:rsidR="00E060AD" w:rsidRDefault="00E060AD" w:rsidP="003A016D">
            <w:pPr>
              <w:widowControl w:val="0"/>
              <w:autoSpaceDE w:val="0"/>
              <w:autoSpaceDN w:val="0"/>
              <w:adjustRightInd w:val="0"/>
              <w:spacing w:before="120" w:line="226" w:lineRule="auto"/>
              <w:jc w:val="both"/>
              <w:rPr>
                <w:b/>
                <w:bCs/>
                <w:spacing w:val="24"/>
                <w:kern w:val="1"/>
              </w:rPr>
            </w:pPr>
            <w:r>
              <w:rPr>
                <w:spacing w:val="5"/>
                <w:kern w:val="1"/>
              </w:rPr>
              <w:t>30</w:t>
            </w:r>
            <w:r w:rsidR="003A016D">
              <w:rPr>
                <w:spacing w:val="5"/>
                <w:kern w:val="1"/>
              </w:rPr>
              <w:t>85.91</w:t>
            </w:r>
          </w:p>
        </w:tc>
      </w:tr>
      <w:tr w:rsidR="00E060AD" w14:paraId="418CBA2A" w14:textId="77777777" w:rsidTr="007E7E1D">
        <w:trPr>
          <w:trHeight w:val="359"/>
        </w:trPr>
        <w:tc>
          <w:tcPr>
            <w:tcW w:w="3902" w:type="dxa"/>
          </w:tcPr>
          <w:p w14:paraId="1B7CA82B" w14:textId="77777777"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0.5</w:t>
            </w:r>
          </w:p>
        </w:tc>
        <w:tc>
          <w:tcPr>
            <w:tcW w:w="3902" w:type="dxa"/>
          </w:tcPr>
          <w:p w14:paraId="184C48AC" w14:textId="1074E72B"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3</w:t>
            </w:r>
            <w:r w:rsidR="003A016D">
              <w:rPr>
                <w:spacing w:val="5"/>
                <w:kern w:val="1"/>
              </w:rPr>
              <w:t>248.07</w:t>
            </w:r>
          </w:p>
        </w:tc>
      </w:tr>
      <w:tr w:rsidR="00E060AD" w14:paraId="2B7FC6E6" w14:textId="77777777" w:rsidTr="007E7E1D">
        <w:trPr>
          <w:trHeight w:val="386"/>
        </w:trPr>
        <w:tc>
          <w:tcPr>
            <w:tcW w:w="3902" w:type="dxa"/>
          </w:tcPr>
          <w:p w14:paraId="4ECEA244" w14:textId="77777777" w:rsidR="00E060AD" w:rsidRDefault="00E060AD" w:rsidP="007E7E1D">
            <w:pPr>
              <w:widowControl w:val="0"/>
              <w:tabs>
                <w:tab w:val="left" w:pos="750"/>
              </w:tabs>
              <w:autoSpaceDE w:val="0"/>
              <w:autoSpaceDN w:val="0"/>
              <w:adjustRightInd w:val="0"/>
              <w:spacing w:before="120" w:line="226" w:lineRule="auto"/>
              <w:jc w:val="both"/>
              <w:rPr>
                <w:b/>
                <w:bCs/>
                <w:spacing w:val="24"/>
                <w:kern w:val="1"/>
              </w:rPr>
            </w:pPr>
            <w:r>
              <w:rPr>
                <w:spacing w:val="5"/>
                <w:kern w:val="1"/>
              </w:rPr>
              <w:t>0.6</w:t>
            </w:r>
            <w:r>
              <w:rPr>
                <w:spacing w:val="5"/>
                <w:kern w:val="1"/>
              </w:rPr>
              <w:tab/>
            </w:r>
          </w:p>
        </w:tc>
        <w:tc>
          <w:tcPr>
            <w:tcW w:w="3902" w:type="dxa"/>
          </w:tcPr>
          <w:p w14:paraId="6833EFB4" w14:textId="1DB88724" w:rsidR="00E060AD" w:rsidRDefault="00E060AD" w:rsidP="007E7E1D">
            <w:pPr>
              <w:widowControl w:val="0"/>
              <w:autoSpaceDE w:val="0"/>
              <w:autoSpaceDN w:val="0"/>
              <w:adjustRightInd w:val="0"/>
              <w:spacing w:before="120" w:line="226" w:lineRule="auto"/>
              <w:jc w:val="both"/>
              <w:rPr>
                <w:b/>
                <w:bCs/>
                <w:spacing w:val="24"/>
                <w:kern w:val="1"/>
              </w:rPr>
            </w:pPr>
            <w:r>
              <w:rPr>
                <w:spacing w:val="5"/>
                <w:kern w:val="1"/>
              </w:rPr>
              <w:t>3</w:t>
            </w:r>
            <w:r w:rsidR="00C40F47">
              <w:rPr>
                <w:spacing w:val="5"/>
                <w:kern w:val="1"/>
              </w:rPr>
              <w:t>057.85</w:t>
            </w:r>
          </w:p>
        </w:tc>
      </w:tr>
      <w:tr w:rsidR="00E060AD" w14:paraId="4E232B28" w14:textId="77777777" w:rsidTr="007E7E1D">
        <w:trPr>
          <w:trHeight w:val="332"/>
        </w:trPr>
        <w:tc>
          <w:tcPr>
            <w:tcW w:w="3902" w:type="dxa"/>
          </w:tcPr>
          <w:p w14:paraId="5FFE3EB8" w14:textId="495545CB" w:rsidR="00E060AD" w:rsidRPr="0083580A" w:rsidRDefault="00E060AD" w:rsidP="007E7E1D">
            <w:pPr>
              <w:widowControl w:val="0"/>
              <w:autoSpaceDE w:val="0"/>
              <w:autoSpaceDN w:val="0"/>
              <w:adjustRightInd w:val="0"/>
              <w:spacing w:before="120" w:line="226" w:lineRule="auto"/>
              <w:jc w:val="both"/>
              <w:rPr>
                <w:spacing w:val="5"/>
                <w:kern w:val="1"/>
              </w:rPr>
            </w:pPr>
            <w:r>
              <w:rPr>
                <w:spacing w:val="5"/>
                <w:kern w:val="1"/>
              </w:rPr>
              <w:t>0.</w:t>
            </w:r>
            <w:r w:rsidR="00C40F47">
              <w:rPr>
                <w:spacing w:val="5"/>
                <w:kern w:val="1"/>
              </w:rPr>
              <w:t>7</w:t>
            </w:r>
          </w:p>
        </w:tc>
        <w:tc>
          <w:tcPr>
            <w:tcW w:w="3902" w:type="dxa"/>
          </w:tcPr>
          <w:p w14:paraId="37B8F887" w14:textId="155CAFC1" w:rsidR="00E060AD" w:rsidRDefault="00C40F47" w:rsidP="007E7E1D">
            <w:pPr>
              <w:widowControl w:val="0"/>
              <w:autoSpaceDE w:val="0"/>
              <w:autoSpaceDN w:val="0"/>
              <w:adjustRightInd w:val="0"/>
              <w:spacing w:before="120" w:line="226" w:lineRule="auto"/>
              <w:jc w:val="both"/>
              <w:rPr>
                <w:b/>
                <w:bCs/>
                <w:spacing w:val="24"/>
                <w:kern w:val="1"/>
              </w:rPr>
            </w:pPr>
            <w:r>
              <w:rPr>
                <w:spacing w:val="5"/>
                <w:kern w:val="1"/>
              </w:rPr>
              <w:t>2943.99</w:t>
            </w:r>
          </w:p>
        </w:tc>
      </w:tr>
    </w:tbl>
    <w:p w14:paraId="3E947E23" w14:textId="5A3996B9" w:rsidR="00E060AD" w:rsidRDefault="00E060AD" w:rsidP="0061290B">
      <w:pPr>
        <w:widowControl w:val="0"/>
        <w:autoSpaceDE w:val="0"/>
        <w:autoSpaceDN w:val="0"/>
        <w:adjustRightInd w:val="0"/>
        <w:spacing w:before="120" w:line="226" w:lineRule="auto"/>
        <w:jc w:val="both"/>
        <w:rPr>
          <w:spacing w:val="5"/>
          <w:kern w:val="1"/>
          <w:lang w:val="el-GR"/>
        </w:rPr>
      </w:pPr>
    </w:p>
    <w:p w14:paraId="3446DBAE" w14:textId="77777777" w:rsidR="00DD68B7" w:rsidRDefault="00DD68B7" w:rsidP="0061290B">
      <w:pPr>
        <w:widowControl w:val="0"/>
        <w:autoSpaceDE w:val="0"/>
        <w:autoSpaceDN w:val="0"/>
        <w:adjustRightInd w:val="0"/>
        <w:spacing w:before="120" w:line="226" w:lineRule="auto"/>
        <w:jc w:val="both"/>
        <w:rPr>
          <w:spacing w:val="5"/>
          <w:kern w:val="1"/>
          <w:lang w:val="el-GR"/>
        </w:rPr>
      </w:pPr>
    </w:p>
    <w:p w14:paraId="061502F5" w14:textId="0D502689" w:rsidR="00BC475D" w:rsidRDefault="00BC475D" w:rsidP="0061290B">
      <w:pPr>
        <w:widowControl w:val="0"/>
        <w:autoSpaceDE w:val="0"/>
        <w:autoSpaceDN w:val="0"/>
        <w:adjustRightInd w:val="0"/>
        <w:spacing w:before="120" w:line="226" w:lineRule="auto"/>
        <w:jc w:val="both"/>
        <w:rPr>
          <w:b/>
          <w:bCs/>
          <w:spacing w:val="24"/>
          <w:kern w:val="1"/>
        </w:rPr>
      </w:pPr>
      <w:r>
        <w:rPr>
          <w:spacing w:val="5"/>
          <w:kern w:val="1"/>
          <w:lang w:val="el-GR"/>
        </w:rPr>
        <w:t xml:space="preserve"> </w:t>
      </w:r>
    </w:p>
    <w:p w14:paraId="6D47D721" w14:textId="16842364" w:rsidR="00635D5A" w:rsidRDefault="0061290B" w:rsidP="0061290B">
      <w:pPr>
        <w:widowControl w:val="0"/>
        <w:autoSpaceDE w:val="0"/>
        <w:autoSpaceDN w:val="0"/>
        <w:adjustRightInd w:val="0"/>
        <w:spacing w:before="120" w:line="226" w:lineRule="auto"/>
        <w:jc w:val="both"/>
        <w:rPr>
          <w:b/>
          <w:bCs/>
          <w:spacing w:val="24"/>
          <w:kern w:val="1"/>
        </w:rPr>
      </w:pPr>
      <w:r>
        <w:rPr>
          <w:b/>
          <w:bCs/>
          <w:spacing w:val="24"/>
          <w:kern w:val="1"/>
        </w:rPr>
        <w:t>4.2</w:t>
      </w:r>
      <w:r w:rsidR="006D0754">
        <w:rPr>
          <w:b/>
          <w:bCs/>
          <w:spacing w:val="24"/>
          <w:kern w:val="1"/>
        </w:rPr>
        <w:t>.1</w:t>
      </w:r>
      <w:r w:rsidRPr="000F6795">
        <w:rPr>
          <w:b/>
          <w:bCs/>
          <w:spacing w:val="24"/>
          <w:kern w:val="1"/>
        </w:rPr>
        <w:t xml:space="preserve"> </w:t>
      </w:r>
      <w:r>
        <w:rPr>
          <w:b/>
          <w:bCs/>
          <w:spacing w:val="24"/>
          <w:kern w:val="1"/>
        </w:rPr>
        <w:t>Variational Auto Encoder</w:t>
      </w:r>
      <w:r w:rsidR="006D0754">
        <w:rPr>
          <w:b/>
          <w:bCs/>
          <w:spacing w:val="24"/>
          <w:kern w:val="1"/>
        </w:rPr>
        <w:t xml:space="preserve"> Design</w:t>
      </w:r>
    </w:p>
    <w:p w14:paraId="7E4A9240" w14:textId="77777777" w:rsidR="00FD6EE0" w:rsidRDefault="00C55F8F" w:rsidP="0061290B">
      <w:pPr>
        <w:widowControl w:val="0"/>
        <w:autoSpaceDE w:val="0"/>
        <w:autoSpaceDN w:val="0"/>
        <w:adjustRightInd w:val="0"/>
        <w:spacing w:before="120" w:line="226" w:lineRule="auto"/>
        <w:jc w:val="both"/>
        <w:rPr>
          <w:spacing w:val="5"/>
          <w:kern w:val="1"/>
        </w:rPr>
      </w:pPr>
      <w:r>
        <w:rPr>
          <w:spacing w:val="5"/>
          <w:kern w:val="1"/>
        </w:rPr>
        <w:t>Variational A</w:t>
      </w:r>
      <w:r w:rsidR="001507AE">
        <w:rPr>
          <w:spacing w:val="5"/>
          <w:kern w:val="1"/>
        </w:rPr>
        <w:t xml:space="preserve">uto </w:t>
      </w:r>
      <w:r>
        <w:rPr>
          <w:spacing w:val="5"/>
          <w:kern w:val="1"/>
        </w:rPr>
        <w:t>E</w:t>
      </w:r>
      <w:r w:rsidR="001507AE">
        <w:rPr>
          <w:spacing w:val="5"/>
          <w:kern w:val="1"/>
        </w:rPr>
        <w:t>ncoder</w:t>
      </w:r>
      <w:r>
        <w:rPr>
          <w:spacing w:val="5"/>
          <w:kern w:val="1"/>
        </w:rPr>
        <w:t>(VAE)</w:t>
      </w:r>
      <w:r w:rsidR="001507AE">
        <w:rPr>
          <w:spacing w:val="5"/>
          <w:kern w:val="1"/>
        </w:rPr>
        <w:t xml:space="preserve"> is a directed graphic model</w:t>
      </w:r>
      <w:r>
        <w:rPr>
          <w:spacing w:val="5"/>
          <w:kern w:val="1"/>
        </w:rPr>
        <w:t xml:space="preserve">. The model consist of Encoder network and the decoder network. The actual function of a VAE is little different from a typical auto encoder. A VAE’s encoder tries to </w:t>
      </w:r>
      <w:r w:rsidR="00695946">
        <w:rPr>
          <w:spacing w:val="5"/>
          <w:kern w:val="1"/>
        </w:rPr>
        <w:t xml:space="preserve">learn the approximate inference, </w:t>
      </w:r>
      <w:r w:rsidR="00D35BE5">
        <w:rPr>
          <w:spacing w:val="5"/>
          <w:kern w:val="1"/>
        </w:rPr>
        <w:t>the training can be done</w:t>
      </w:r>
      <w:r w:rsidR="00695946">
        <w:rPr>
          <w:spacing w:val="5"/>
          <w:kern w:val="1"/>
        </w:rPr>
        <w:t xml:space="preserve"> by</w:t>
      </w:r>
      <w:r w:rsidR="00900CD4">
        <w:rPr>
          <w:spacing w:val="5"/>
          <w:kern w:val="1"/>
        </w:rPr>
        <w:t xml:space="preserve"> just</w:t>
      </w:r>
      <w:r w:rsidR="00997F89">
        <w:rPr>
          <w:spacing w:val="5"/>
          <w:kern w:val="1"/>
        </w:rPr>
        <w:t xml:space="preserve"> gradient-based </w:t>
      </w:r>
      <w:r w:rsidR="00695946">
        <w:rPr>
          <w:spacing w:val="5"/>
          <w:kern w:val="1"/>
        </w:rPr>
        <w:t>methods</w:t>
      </w:r>
      <w:r w:rsidR="00A15BFA">
        <w:rPr>
          <w:spacing w:val="5"/>
          <w:kern w:val="1"/>
        </w:rPr>
        <w:t>.</w:t>
      </w:r>
      <w:r w:rsidR="00704CA3">
        <w:rPr>
          <w:spacing w:val="5"/>
          <w:kern w:val="1"/>
        </w:rPr>
        <w:t xml:space="preserve"> </w:t>
      </w:r>
    </w:p>
    <w:p w14:paraId="1468AA2B" w14:textId="0DD9988A" w:rsidR="002F3938" w:rsidRDefault="00704CA3" w:rsidP="0061290B">
      <w:pPr>
        <w:widowControl w:val="0"/>
        <w:autoSpaceDE w:val="0"/>
        <w:autoSpaceDN w:val="0"/>
        <w:adjustRightInd w:val="0"/>
        <w:spacing w:before="120" w:line="226" w:lineRule="auto"/>
        <w:jc w:val="both"/>
        <w:rPr>
          <w:spacing w:val="5"/>
          <w:kern w:val="1"/>
        </w:rPr>
      </w:pPr>
      <w:r>
        <w:rPr>
          <w:spacing w:val="5"/>
          <w:kern w:val="1"/>
        </w:rPr>
        <w:t xml:space="preserve">Essentially, if z is the latent vector for input x, encoder tries to approximate p(z) by q(z|x). This is achieved by the gradient-based training. </w:t>
      </w:r>
      <w:r w:rsidR="00C54765">
        <w:rPr>
          <w:spacing w:val="5"/>
          <w:kern w:val="1"/>
        </w:rPr>
        <w:t>From q(z|x), we sample latent vector z</w:t>
      </w:r>
      <w:r w:rsidR="00C54765">
        <w:rPr>
          <w:spacing w:val="5"/>
          <w:kern w:val="1"/>
          <w:vertAlign w:val="subscript"/>
        </w:rPr>
        <w:t>i</w:t>
      </w:r>
      <w:r w:rsidR="00C54765">
        <w:rPr>
          <w:spacing w:val="5"/>
          <w:kern w:val="1"/>
        </w:rPr>
        <w:t xml:space="preserve"> for each x</w:t>
      </w:r>
      <w:r w:rsidR="00C54765">
        <w:rPr>
          <w:spacing w:val="5"/>
          <w:kern w:val="1"/>
          <w:vertAlign w:val="subscript"/>
        </w:rPr>
        <w:t>i</w:t>
      </w:r>
      <w:r w:rsidR="00C54765">
        <w:rPr>
          <w:spacing w:val="5"/>
          <w:kern w:val="1"/>
        </w:rPr>
        <w:t xml:space="preserve"> during the training</w:t>
      </w:r>
      <w:r w:rsidR="00E6783B">
        <w:rPr>
          <w:spacing w:val="5"/>
          <w:kern w:val="1"/>
        </w:rPr>
        <w:t xml:space="preserve"> process. </w:t>
      </w:r>
      <w:r w:rsidR="00AC3554">
        <w:rPr>
          <w:spacing w:val="5"/>
          <w:kern w:val="1"/>
        </w:rPr>
        <w:t>From</w:t>
      </w:r>
      <w:r>
        <w:rPr>
          <w:spacing w:val="5"/>
          <w:kern w:val="1"/>
        </w:rPr>
        <w:t xml:space="preserve"> the</w:t>
      </w:r>
      <w:r w:rsidR="00C54765">
        <w:rPr>
          <w:spacing w:val="5"/>
          <w:kern w:val="1"/>
        </w:rPr>
        <w:t>se</w:t>
      </w:r>
      <w:r>
        <w:rPr>
          <w:spacing w:val="5"/>
          <w:kern w:val="1"/>
        </w:rPr>
        <w:t xml:space="preserve"> latent vectors</w:t>
      </w:r>
      <w:r w:rsidR="00C54765">
        <w:rPr>
          <w:spacing w:val="5"/>
          <w:kern w:val="1"/>
        </w:rPr>
        <w:t xml:space="preserve"> z</w:t>
      </w:r>
      <w:r>
        <w:rPr>
          <w:spacing w:val="5"/>
          <w:kern w:val="1"/>
        </w:rPr>
        <w:t>, the VAE’s decoder tries to reconstruct the original input</w:t>
      </w:r>
      <w:r w:rsidR="00AC3554">
        <w:rPr>
          <w:spacing w:val="5"/>
          <w:kern w:val="1"/>
        </w:rPr>
        <w:t xml:space="preserve"> thereby generating a distribution p(x|z), from this distribution we again sample the final output</w:t>
      </w:r>
      <w:r w:rsidR="00C16432">
        <w:rPr>
          <w:spacing w:val="5"/>
          <w:kern w:val="1"/>
        </w:rPr>
        <w:t>.</w:t>
      </w:r>
    </w:p>
    <w:p w14:paraId="4E913AED" w14:textId="53FAB86B" w:rsidR="00631395" w:rsidRDefault="00631395" w:rsidP="0061290B">
      <w:pPr>
        <w:widowControl w:val="0"/>
        <w:autoSpaceDE w:val="0"/>
        <w:autoSpaceDN w:val="0"/>
        <w:adjustRightInd w:val="0"/>
        <w:spacing w:before="120" w:line="226" w:lineRule="auto"/>
        <w:jc w:val="both"/>
        <w:rPr>
          <w:spacing w:val="5"/>
          <w:kern w:val="1"/>
        </w:rPr>
      </w:pPr>
      <w:r>
        <w:rPr>
          <w:spacing w:val="5"/>
          <w:kern w:val="1"/>
        </w:rPr>
        <w:t>The latent vectors are not unique</w:t>
      </w:r>
      <w:r w:rsidR="00906E55">
        <w:rPr>
          <w:spacing w:val="5"/>
          <w:kern w:val="1"/>
        </w:rPr>
        <w:t xml:space="preserve"> vectors but</w:t>
      </w:r>
      <w:r w:rsidR="00D95AAB">
        <w:rPr>
          <w:spacing w:val="5"/>
          <w:kern w:val="1"/>
        </w:rPr>
        <w:t xml:space="preserve"> a distribution, so they are sampled before passing them to the decoder as shown below.</w:t>
      </w:r>
      <w:r w:rsidR="00906E55">
        <w:rPr>
          <w:spacing w:val="5"/>
          <w:kern w:val="1"/>
        </w:rPr>
        <w:t xml:space="preserve"> </w:t>
      </w:r>
    </w:p>
    <w:p w14:paraId="77E39201" w14:textId="77777777" w:rsidR="002F3938" w:rsidRDefault="002F3938" w:rsidP="0061290B">
      <w:pPr>
        <w:widowControl w:val="0"/>
        <w:autoSpaceDE w:val="0"/>
        <w:autoSpaceDN w:val="0"/>
        <w:adjustRightInd w:val="0"/>
        <w:spacing w:before="120" w:line="226" w:lineRule="auto"/>
        <w:jc w:val="both"/>
        <w:rPr>
          <w:spacing w:val="5"/>
          <w:kern w:val="1"/>
        </w:rPr>
      </w:pPr>
    </w:p>
    <w:p w14:paraId="0C191489" w14:textId="598D7493" w:rsidR="00984BA7" w:rsidRDefault="002F3938" w:rsidP="0061290B">
      <w:pPr>
        <w:widowControl w:val="0"/>
        <w:autoSpaceDE w:val="0"/>
        <w:autoSpaceDN w:val="0"/>
        <w:adjustRightInd w:val="0"/>
        <w:spacing w:before="120" w:line="226" w:lineRule="auto"/>
        <w:jc w:val="both"/>
        <w:rPr>
          <w:spacing w:val="5"/>
          <w:kern w:val="1"/>
        </w:rPr>
      </w:pPr>
      <w:r w:rsidRPr="002F3938">
        <w:rPr>
          <w:noProof/>
          <w:spacing w:val="5"/>
          <w:kern w:val="1"/>
        </w:rPr>
        <w:drawing>
          <wp:inline distT="0" distB="0" distL="0" distR="0" wp14:anchorId="093C6C93" wp14:editId="7874CB35">
            <wp:extent cx="2143984" cy="16033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8263" cy="1614066"/>
                    </a:xfrm>
                    <a:prstGeom prst="rect">
                      <a:avLst/>
                    </a:prstGeom>
                  </pic:spPr>
                </pic:pic>
              </a:graphicData>
            </a:graphic>
          </wp:inline>
        </w:drawing>
      </w:r>
      <w:r w:rsidR="00984BA7">
        <w:rPr>
          <w:spacing w:val="5"/>
          <w:kern w:val="1"/>
        </w:rPr>
        <w:t xml:space="preserve">    </w:t>
      </w:r>
      <w:r w:rsidR="00904743" w:rsidRPr="00904743">
        <w:rPr>
          <w:noProof/>
          <w:spacing w:val="5"/>
          <w:kern w:val="1"/>
        </w:rPr>
        <w:drawing>
          <wp:inline distT="0" distB="0" distL="0" distR="0" wp14:anchorId="1F042A3A" wp14:editId="42A03D66">
            <wp:extent cx="2474272" cy="113841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725" cy="1159788"/>
                    </a:xfrm>
                    <a:prstGeom prst="rect">
                      <a:avLst/>
                    </a:prstGeom>
                  </pic:spPr>
                </pic:pic>
              </a:graphicData>
            </a:graphic>
          </wp:inline>
        </w:drawing>
      </w:r>
    </w:p>
    <w:p w14:paraId="4C60248A" w14:textId="77777777" w:rsidR="00984BA7" w:rsidRDefault="00984BA7" w:rsidP="0061290B">
      <w:pPr>
        <w:widowControl w:val="0"/>
        <w:autoSpaceDE w:val="0"/>
        <w:autoSpaceDN w:val="0"/>
        <w:adjustRightInd w:val="0"/>
        <w:spacing w:before="120" w:line="226" w:lineRule="auto"/>
        <w:jc w:val="both"/>
        <w:rPr>
          <w:spacing w:val="5"/>
          <w:kern w:val="1"/>
        </w:rPr>
      </w:pPr>
    </w:p>
    <w:p w14:paraId="1A012F39" w14:textId="4E16CC17" w:rsidR="006A3D0E" w:rsidRDefault="002F3938" w:rsidP="0061290B">
      <w:pPr>
        <w:widowControl w:val="0"/>
        <w:autoSpaceDE w:val="0"/>
        <w:autoSpaceDN w:val="0"/>
        <w:adjustRightInd w:val="0"/>
        <w:spacing w:before="120" w:line="226" w:lineRule="auto"/>
        <w:jc w:val="both"/>
        <w:rPr>
          <w:noProof/>
        </w:rPr>
      </w:pPr>
      <w:r>
        <w:rPr>
          <w:spacing w:val="5"/>
          <w:kern w:val="1"/>
        </w:rPr>
        <w:t xml:space="preserve">Fig. Shows basic </w:t>
      </w:r>
      <w:r w:rsidR="00522526">
        <w:rPr>
          <w:spacing w:val="5"/>
          <w:kern w:val="1"/>
        </w:rPr>
        <w:t>a</w:t>
      </w:r>
      <w:r w:rsidR="00984BA7">
        <w:rPr>
          <w:spacing w:val="5"/>
          <w:kern w:val="1"/>
        </w:rPr>
        <w:t xml:space="preserve">rchitecture for the VAE, the left picture shows the entire architecture, the right picture shows the re-parameterization </w:t>
      </w:r>
      <w:r w:rsidR="00984BA7">
        <w:rPr>
          <w:noProof/>
        </w:rPr>
        <w:t>trick.</w:t>
      </w:r>
    </w:p>
    <w:p w14:paraId="4C87ECDF" w14:textId="77777777" w:rsidR="00917999" w:rsidRDefault="00917999" w:rsidP="0061290B">
      <w:pPr>
        <w:widowControl w:val="0"/>
        <w:autoSpaceDE w:val="0"/>
        <w:autoSpaceDN w:val="0"/>
        <w:adjustRightInd w:val="0"/>
        <w:spacing w:before="120" w:line="226" w:lineRule="auto"/>
        <w:jc w:val="both"/>
        <w:rPr>
          <w:noProof/>
        </w:rPr>
      </w:pPr>
    </w:p>
    <w:p w14:paraId="7CA2585E" w14:textId="0556C98F" w:rsidR="00917999" w:rsidRDefault="00917999" w:rsidP="0061290B">
      <w:pPr>
        <w:widowControl w:val="0"/>
        <w:autoSpaceDE w:val="0"/>
        <w:autoSpaceDN w:val="0"/>
        <w:adjustRightInd w:val="0"/>
        <w:spacing w:before="120" w:line="226" w:lineRule="auto"/>
        <w:jc w:val="both"/>
        <w:rPr>
          <w:noProof/>
        </w:rPr>
      </w:pPr>
      <w:r>
        <w:rPr>
          <w:noProof/>
        </w:rPr>
        <w:t>The training of the network is done by maximizing the variational lower bound</w:t>
      </w:r>
      <w:r w:rsidR="00CB1203">
        <w:rPr>
          <w:noProof/>
        </w:rPr>
        <w:t xml:space="preserve"> L(q)</w:t>
      </w:r>
      <w:r w:rsidR="0005059E">
        <w:rPr>
          <w:noProof/>
        </w:rPr>
        <w:t xml:space="preserve"> associated with the data point x:</w:t>
      </w:r>
    </w:p>
    <w:p w14:paraId="6CD6BE7E" w14:textId="59B42BBA" w:rsidR="0005059E" w:rsidRDefault="0005059E" w:rsidP="0061290B">
      <w:pPr>
        <w:widowControl w:val="0"/>
        <w:autoSpaceDE w:val="0"/>
        <w:autoSpaceDN w:val="0"/>
        <w:adjustRightInd w:val="0"/>
        <w:spacing w:before="120" w:line="226" w:lineRule="auto"/>
        <w:jc w:val="both"/>
        <w:rPr>
          <w:noProof/>
        </w:rPr>
      </w:pPr>
      <w:r>
        <w:rPr>
          <w:noProof/>
        </w:rPr>
        <w:t>L(q)</w:t>
      </w:r>
      <w:r w:rsidR="00C3291A">
        <w:rPr>
          <w:noProof/>
        </w:rPr>
        <w:t xml:space="preserve"> = </w:t>
      </w:r>
      <w:r w:rsidRPr="0005059E">
        <w:rPr>
          <w:noProof/>
        </w:rPr>
        <w:t>E</w:t>
      </w:r>
      <w:r w:rsidRPr="0005059E">
        <w:rPr>
          <w:noProof/>
          <w:vertAlign w:val="subscript"/>
        </w:rPr>
        <w:t>z</w:t>
      </w:r>
      <w:r w:rsidRPr="0005059E">
        <w:rPr>
          <w:rFonts w:ascii="MS Mincho" w:eastAsia="MS Mincho" w:hAnsi="MS Mincho" w:cs="MS Mincho"/>
          <w:noProof/>
          <w:vertAlign w:val="subscript"/>
        </w:rPr>
        <w:t>∼</w:t>
      </w:r>
      <w:r w:rsidRPr="0005059E">
        <w:rPr>
          <w:noProof/>
          <w:vertAlign w:val="subscript"/>
        </w:rPr>
        <w:t>q(z|x)</w:t>
      </w:r>
      <w:r>
        <w:rPr>
          <w:noProof/>
        </w:rPr>
        <w:t>(</w:t>
      </w:r>
      <w:r w:rsidRPr="0005059E">
        <w:rPr>
          <w:noProof/>
        </w:rPr>
        <w:t>log p</w:t>
      </w:r>
      <w:r w:rsidRPr="0005059E">
        <w:rPr>
          <w:noProof/>
          <w:vertAlign w:val="subscript"/>
        </w:rPr>
        <w:t>model</w:t>
      </w:r>
      <w:r w:rsidRPr="0005059E">
        <w:rPr>
          <w:noProof/>
        </w:rPr>
        <w:t>(z, x)</w:t>
      </w:r>
      <w:r>
        <w:rPr>
          <w:noProof/>
        </w:rPr>
        <w:t>)</w:t>
      </w:r>
      <w:r w:rsidRPr="0005059E">
        <w:rPr>
          <w:noProof/>
        </w:rPr>
        <w:t xml:space="preserve"> + H(q(z | x))</w:t>
      </w:r>
    </w:p>
    <w:p w14:paraId="77D7E96F" w14:textId="5ABDFD7D" w:rsidR="00C3291A" w:rsidRDefault="00C3291A" w:rsidP="00C3291A">
      <w:pPr>
        <w:widowControl w:val="0"/>
        <w:autoSpaceDE w:val="0"/>
        <w:autoSpaceDN w:val="0"/>
        <w:adjustRightInd w:val="0"/>
        <w:spacing w:before="120" w:line="226" w:lineRule="auto"/>
        <w:jc w:val="both"/>
        <w:rPr>
          <w:noProof/>
        </w:rPr>
      </w:pPr>
      <w:r>
        <w:rPr>
          <w:noProof/>
        </w:rPr>
        <w:t xml:space="preserve">        = </w:t>
      </w:r>
      <w:r w:rsidRPr="00C3291A">
        <w:rPr>
          <w:noProof/>
        </w:rPr>
        <w:t>E</w:t>
      </w:r>
      <w:r w:rsidRPr="00C3291A">
        <w:rPr>
          <w:noProof/>
          <w:vertAlign w:val="subscript"/>
        </w:rPr>
        <w:t>z</w:t>
      </w:r>
      <w:r w:rsidRPr="00C3291A">
        <w:rPr>
          <w:rFonts w:ascii="MS Mincho" w:eastAsia="MS Mincho" w:hAnsi="MS Mincho" w:cs="MS Mincho"/>
          <w:noProof/>
          <w:vertAlign w:val="subscript"/>
        </w:rPr>
        <w:t>∼</w:t>
      </w:r>
      <w:r w:rsidRPr="00C3291A">
        <w:rPr>
          <w:noProof/>
          <w:vertAlign w:val="subscript"/>
        </w:rPr>
        <w:t>q(z|x)</w:t>
      </w:r>
      <w:r>
        <w:rPr>
          <w:noProof/>
        </w:rPr>
        <w:t>(</w:t>
      </w:r>
      <w:r w:rsidRPr="00C3291A">
        <w:rPr>
          <w:noProof/>
        </w:rPr>
        <w:t>log p</w:t>
      </w:r>
      <w:r w:rsidRPr="00C3291A">
        <w:rPr>
          <w:noProof/>
          <w:vertAlign w:val="subscript"/>
        </w:rPr>
        <w:t>model</w:t>
      </w:r>
      <w:r w:rsidRPr="00C3291A">
        <w:rPr>
          <w:noProof/>
        </w:rPr>
        <w:t>(x | z)</w:t>
      </w:r>
      <w:r>
        <w:rPr>
          <w:noProof/>
        </w:rPr>
        <w:t>)</w:t>
      </w:r>
      <w:r w:rsidRPr="00C3291A">
        <w:rPr>
          <w:noProof/>
        </w:rPr>
        <w:t xml:space="preserve"> − D</w:t>
      </w:r>
      <w:r w:rsidRPr="00C3291A">
        <w:rPr>
          <w:noProof/>
          <w:vertAlign w:val="subscript"/>
        </w:rPr>
        <w:t>KL</w:t>
      </w:r>
      <w:r w:rsidRPr="00C3291A">
        <w:rPr>
          <w:noProof/>
        </w:rPr>
        <w:t>(q(z | x)||p</w:t>
      </w:r>
      <w:r w:rsidRPr="00C3291A">
        <w:rPr>
          <w:noProof/>
          <w:vertAlign w:val="subscript"/>
        </w:rPr>
        <w:t>model</w:t>
      </w:r>
      <w:r w:rsidRPr="00C3291A">
        <w:rPr>
          <w:noProof/>
        </w:rPr>
        <w:t>(z))</w:t>
      </w:r>
    </w:p>
    <w:p w14:paraId="7B053E57" w14:textId="12421986" w:rsidR="00A85141" w:rsidRDefault="00C3291A" w:rsidP="00C3291A">
      <w:pPr>
        <w:widowControl w:val="0"/>
        <w:autoSpaceDE w:val="0"/>
        <w:autoSpaceDN w:val="0"/>
        <w:adjustRightInd w:val="0"/>
        <w:spacing w:before="120" w:line="226" w:lineRule="auto"/>
        <w:jc w:val="both"/>
        <w:rPr>
          <w:noProof/>
        </w:rPr>
      </w:pPr>
      <w:r>
        <w:rPr>
          <w:noProof/>
        </w:rPr>
        <w:lastRenderedPageBreak/>
        <w:t xml:space="preserve">Here E is the expectation </w:t>
      </w:r>
      <w:r w:rsidRPr="00C3291A">
        <w:rPr>
          <w:noProof/>
        </w:rPr>
        <w:t>D</w:t>
      </w:r>
      <w:r w:rsidRPr="00C3291A">
        <w:rPr>
          <w:noProof/>
          <w:vertAlign w:val="subscript"/>
        </w:rPr>
        <w:t>KL</w:t>
      </w:r>
      <w:r>
        <w:rPr>
          <w:noProof/>
          <w:vertAlign w:val="subscript"/>
        </w:rPr>
        <w:t xml:space="preserve"> </w:t>
      </w:r>
      <w:r>
        <w:rPr>
          <w:noProof/>
        </w:rPr>
        <w:t xml:space="preserve">is the </w:t>
      </w:r>
      <w:r w:rsidRPr="00C3291A">
        <w:rPr>
          <w:noProof/>
        </w:rPr>
        <w:t>Kullback–Leibler divergence</w:t>
      </w:r>
      <w:r>
        <w:rPr>
          <w:noProof/>
        </w:rPr>
        <w:t>.</w:t>
      </w:r>
      <w:r w:rsidR="009B5154">
        <w:rPr>
          <w:noProof/>
        </w:rPr>
        <w:t xml:space="preserve"> This KL divergence term tries to </w:t>
      </w:r>
      <w:r w:rsidR="00B27C8D">
        <w:rPr>
          <w:noProof/>
        </w:rPr>
        <w:t xml:space="preserve">represent </w:t>
      </w:r>
      <w:r w:rsidR="009B5154">
        <w:rPr>
          <w:noProof/>
        </w:rPr>
        <w:t xml:space="preserve">the difference between the approximate posterior distribution q(z|x) and model prior. </w:t>
      </w:r>
    </w:p>
    <w:p w14:paraId="343CA6A1" w14:textId="1335889E" w:rsidR="00A85141" w:rsidRDefault="00A85141" w:rsidP="00C3291A">
      <w:pPr>
        <w:widowControl w:val="0"/>
        <w:autoSpaceDE w:val="0"/>
        <w:autoSpaceDN w:val="0"/>
        <w:adjustRightInd w:val="0"/>
        <w:spacing w:before="120" w:line="226" w:lineRule="auto"/>
        <w:jc w:val="both"/>
        <w:rPr>
          <w:noProof/>
        </w:rPr>
      </w:pPr>
      <w:r>
        <w:rPr>
          <w:noProof/>
        </w:rPr>
        <w:t>The  log probablility for the data is given by:</w:t>
      </w:r>
    </w:p>
    <w:p w14:paraId="107AC934" w14:textId="75D0FB69" w:rsidR="00A85141" w:rsidRDefault="00A85141" w:rsidP="00C3291A">
      <w:pPr>
        <w:widowControl w:val="0"/>
        <w:autoSpaceDE w:val="0"/>
        <w:autoSpaceDN w:val="0"/>
        <w:adjustRightInd w:val="0"/>
        <w:spacing w:before="120" w:line="226" w:lineRule="auto"/>
        <w:jc w:val="both"/>
        <w:rPr>
          <w:noProof/>
        </w:rPr>
      </w:pPr>
      <w:r>
        <w:rPr>
          <w:noProof/>
        </w:rPr>
        <w:t>L</w:t>
      </w:r>
      <w:r w:rsidR="0067285D">
        <w:rPr>
          <w:noProof/>
        </w:rPr>
        <w:t>og(P(X))=KL(q</w:t>
      </w:r>
      <w:r w:rsidRPr="00A85141">
        <w:rPr>
          <w:noProof/>
        </w:rPr>
        <w:t>(z|X)||p(z|X))+</w:t>
      </w:r>
      <w:r>
        <w:rPr>
          <w:noProof/>
        </w:rPr>
        <w:t>L</w:t>
      </w:r>
      <w:r w:rsidRPr="00A85141">
        <w:rPr>
          <w:noProof/>
        </w:rPr>
        <w:t xml:space="preserve"> </w:t>
      </w:r>
      <w:r>
        <w:rPr>
          <w:noProof/>
        </w:rPr>
        <w:t>(q</w:t>
      </w:r>
      <w:r w:rsidRPr="00A85141">
        <w:rPr>
          <w:noProof/>
        </w:rPr>
        <w:t>)</w:t>
      </w:r>
    </w:p>
    <w:p w14:paraId="55792B68" w14:textId="3496C8C6" w:rsidR="00C3291A" w:rsidRDefault="00A85141" w:rsidP="00C3291A">
      <w:pPr>
        <w:widowControl w:val="0"/>
        <w:autoSpaceDE w:val="0"/>
        <w:autoSpaceDN w:val="0"/>
        <w:adjustRightInd w:val="0"/>
        <w:spacing w:before="120" w:line="226" w:lineRule="auto"/>
        <w:jc w:val="both"/>
        <w:rPr>
          <w:noProof/>
        </w:rPr>
      </w:pPr>
      <w:r>
        <w:rPr>
          <w:noProof/>
        </w:rPr>
        <w:t>By maximizing the lower bound we increase the probability of data</w:t>
      </w:r>
      <w:r w:rsidR="0067285D">
        <w:rPr>
          <w:noProof/>
        </w:rPr>
        <w:t>, this in turn reduces</w:t>
      </w:r>
      <w:r w:rsidR="00C3291A">
        <w:rPr>
          <w:noProof/>
        </w:rPr>
        <w:t xml:space="preserve"> </w:t>
      </w:r>
      <w:r w:rsidR="0067285D">
        <w:rPr>
          <w:noProof/>
        </w:rPr>
        <w:t>the approximation error due to the learnt q(z|X). Thus our optimization task becomes maximizing this lower bound</w:t>
      </w:r>
      <w:r w:rsidR="0068573B">
        <w:rPr>
          <w:noProof/>
        </w:rPr>
        <w:t>.</w:t>
      </w:r>
    </w:p>
    <w:p w14:paraId="5A0979BF" w14:textId="28466637" w:rsidR="0067285D" w:rsidRDefault="003F36B8" w:rsidP="00C3291A">
      <w:pPr>
        <w:widowControl w:val="0"/>
        <w:autoSpaceDE w:val="0"/>
        <w:autoSpaceDN w:val="0"/>
        <w:adjustRightInd w:val="0"/>
        <w:spacing w:before="120" w:line="226" w:lineRule="auto"/>
        <w:jc w:val="both"/>
        <w:rPr>
          <w:noProof/>
        </w:rPr>
      </w:pPr>
      <w:r>
        <w:rPr>
          <w:noProof/>
        </w:rPr>
        <w:t>While approximating the distribution q(z|X)</w:t>
      </w:r>
      <w:r w:rsidR="00035C06">
        <w:rPr>
          <w:noProof/>
        </w:rPr>
        <w:t xml:space="preserve"> is one of it’s</w:t>
      </w:r>
      <w:r>
        <w:rPr>
          <w:noProof/>
        </w:rPr>
        <w:t xml:space="preserve"> </w:t>
      </w:r>
      <w:r w:rsidR="00E8660F">
        <w:rPr>
          <w:noProof/>
        </w:rPr>
        <w:t xml:space="preserve">true </w:t>
      </w:r>
      <w:r w:rsidR="00035C06">
        <w:rPr>
          <w:noProof/>
        </w:rPr>
        <w:t>merits, VAE’s also have few dis advantages</w:t>
      </w:r>
      <w:r w:rsidR="000C0C11">
        <w:rPr>
          <w:noProof/>
        </w:rPr>
        <w:t>.</w:t>
      </w:r>
      <w:r w:rsidR="001D2F89">
        <w:rPr>
          <w:noProof/>
        </w:rPr>
        <w:t xml:space="preserve"> Samples drawn from VAEs are often blurry.</w:t>
      </w:r>
      <w:r w:rsidR="00280627">
        <w:rPr>
          <w:noProof/>
        </w:rPr>
        <w:t xml:space="preserve"> </w:t>
      </w:r>
      <w:r w:rsidR="00B72AF9">
        <w:rPr>
          <w:noProof/>
        </w:rPr>
        <w:t>This could be due to minimization of the difference between model distribution and data distr</w:t>
      </w:r>
      <w:r w:rsidR="00226CFB">
        <w:rPr>
          <w:noProof/>
        </w:rPr>
        <w:t>ibution, as a result data points not present in the training set also tend to receive higher probability mass function.</w:t>
      </w:r>
    </w:p>
    <w:p w14:paraId="30093694" w14:textId="176D9594" w:rsidR="00F23709" w:rsidRDefault="00F23709" w:rsidP="0061290B">
      <w:pPr>
        <w:widowControl w:val="0"/>
        <w:autoSpaceDE w:val="0"/>
        <w:autoSpaceDN w:val="0"/>
        <w:adjustRightInd w:val="0"/>
        <w:spacing w:before="120" w:line="226" w:lineRule="auto"/>
        <w:jc w:val="both"/>
        <w:rPr>
          <w:b/>
          <w:bCs/>
          <w:spacing w:val="24"/>
          <w:kern w:val="1"/>
        </w:rPr>
      </w:pPr>
    </w:p>
    <w:p w14:paraId="389B3943" w14:textId="4CD1893E" w:rsidR="00DF7244" w:rsidRDefault="006D0754" w:rsidP="0061290B">
      <w:pPr>
        <w:widowControl w:val="0"/>
        <w:autoSpaceDE w:val="0"/>
        <w:autoSpaceDN w:val="0"/>
        <w:adjustRightInd w:val="0"/>
        <w:spacing w:before="120" w:line="226" w:lineRule="auto"/>
        <w:jc w:val="both"/>
        <w:rPr>
          <w:b/>
          <w:bCs/>
          <w:spacing w:val="24"/>
          <w:kern w:val="1"/>
        </w:rPr>
      </w:pPr>
      <w:r>
        <w:rPr>
          <w:b/>
          <w:bCs/>
          <w:spacing w:val="24"/>
          <w:kern w:val="1"/>
        </w:rPr>
        <w:t>4.2.2</w:t>
      </w:r>
      <w:r w:rsidRPr="000F6795">
        <w:rPr>
          <w:b/>
          <w:bCs/>
          <w:spacing w:val="24"/>
          <w:kern w:val="1"/>
        </w:rPr>
        <w:t xml:space="preserve"> </w:t>
      </w:r>
      <w:r w:rsidR="00635D5A">
        <w:rPr>
          <w:b/>
          <w:bCs/>
          <w:spacing w:val="24"/>
          <w:kern w:val="1"/>
        </w:rPr>
        <w:t>Implementation and Results</w:t>
      </w:r>
    </w:p>
    <w:p w14:paraId="254BB8D6" w14:textId="44C4EE0A" w:rsidR="00147E83" w:rsidRDefault="006D0754" w:rsidP="0061290B">
      <w:pPr>
        <w:widowControl w:val="0"/>
        <w:autoSpaceDE w:val="0"/>
        <w:autoSpaceDN w:val="0"/>
        <w:adjustRightInd w:val="0"/>
        <w:spacing w:before="120" w:line="226" w:lineRule="auto"/>
        <w:jc w:val="both"/>
        <w:rPr>
          <w:noProof/>
        </w:rPr>
      </w:pPr>
      <w:r>
        <w:rPr>
          <w:noProof/>
        </w:rPr>
        <w:t xml:space="preserve">The entire architecture </w:t>
      </w:r>
      <w:r w:rsidR="00F54F96">
        <w:rPr>
          <w:noProof/>
        </w:rPr>
        <w:t xml:space="preserve">has been implemented in </w:t>
      </w:r>
      <w:r w:rsidR="00CC3C0C">
        <w:rPr>
          <w:noProof/>
        </w:rPr>
        <w:t>Tensorflow. The architecture used consists of sequence of hidden layers from  400, 100, 10, 2</w:t>
      </w:r>
      <w:r>
        <w:rPr>
          <w:noProof/>
        </w:rPr>
        <w:t xml:space="preserve"> </w:t>
      </w:r>
      <w:r w:rsidR="00CC3C0C">
        <w:rPr>
          <w:noProof/>
        </w:rPr>
        <w:t xml:space="preserve"> in the encoder and all the way to the</w:t>
      </w:r>
      <w:r w:rsidR="00435EE3">
        <w:rPr>
          <w:noProof/>
        </w:rPr>
        <w:t xml:space="preserve"> input size in the</w:t>
      </w:r>
      <w:r w:rsidR="00CC3C0C">
        <w:rPr>
          <w:noProof/>
        </w:rPr>
        <w:t xml:space="preserve"> decoder.</w:t>
      </w:r>
      <w:r w:rsidR="00435EE3">
        <w:rPr>
          <w:noProof/>
        </w:rPr>
        <w:t xml:space="preserve"> A separate class has been created for this autoencoder, this enables object orientented testing much easier. Now the user can instantiate any number of such VAE</w:t>
      </w:r>
      <w:r w:rsidR="00745D52">
        <w:rPr>
          <w:noProof/>
        </w:rPr>
        <w:t xml:space="preserve"> object</w:t>
      </w:r>
      <w:r w:rsidR="00435EE3">
        <w:rPr>
          <w:noProof/>
        </w:rPr>
        <w:t>s and all the</w:t>
      </w:r>
      <w:r w:rsidR="00044698">
        <w:rPr>
          <w:noProof/>
        </w:rPr>
        <w:t xml:space="preserve"> tensorflow</w:t>
      </w:r>
      <w:r w:rsidR="00435EE3">
        <w:rPr>
          <w:noProof/>
        </w:rPr>
        <w:t xml:space="preserve"> variables are contained with in the object</w:t>
      </w:r>
      <w:r w:rsidR="00A87853">
        <w:rPr>
          <w:noProof/>
        </w:rPr>
        <w:t>, thus improving the debugging, testing capabilities</w:t>
      </w:r>
      <w:r w:rsidR="00435EE3">
        <w:rPr>
          <w:noProof/>
        </w:rPr>
        <w:t>.</w:t>
      </w:r>
      <w:r w:rsidR="00797BEA">
        <w:rPr>
          <w:noProof/>
        </w:rPr>
        <w:t xml:space="preserve"> The structure of the VAE could be dynaically mentioned while calling the object.</w:t>
      </w:r>
    </w:p>
    <w:p w14:paraId="41891952" w14:textId="7D05F468" w:rsidR="0081792C" w:rsidRDefault="005F5360" w:rsidP="0061290B">
      <w:pPr>
        <w:widowControl w:val="0"/>
        <w:autoSpaceDE w:val="0"/>
        <w:autoSpaceDN w:val="0"/>
        <w:adjustRightInd w:val="0"/>
        <w:spacing w:before="120" w:line="226" w:lineRule="auto"/>
        <w:jc w:val="both"/>
        <w:rPr>
          <w:noProof/>
        </w:rPr>
      </w:pPr>
      <w:r>
        <w:rPr>
          <w:noProof/>
        </w:rPr>
        <w:t xml:space="preserve">Time </w:t>
      </w:r>
      <w:r w:rsidR="0081792C">
        <w:rPr>
          <w:noProof/>
        </w:rPr>
        <w:t xml:space="preserve">Complexity to generate a sample:   </w:t>
      </w:r>
    </w:p>
    <w:p w14:paraId="2258796C" w14:textId="77777777" w:rsidR="0081792C" w:rsidRDefault="0081792C" w:rsidP="0061290B">
      <w:pPr>
        <w:widowControl w:val="0"/>
        <w:autoSpaceDE w:val="0"/>
        <w:autoSpaceDN w:val="0"/>
        <w:adjustRightInd w:val="0"/>
        <w:spacing w:before="120" w:line="226" w:lineRule="auto"/>
        <w:jc w:val="both"/>
        <w:rPr>
          <w:noProof/>
        </w:rPr>
      </w:pPr>
    </w:p>
    <w:p w14:paraId="1E802D75" w14:textId="0B3DADC0" w:rsidR="00147E83" w:rsidRDefault="00147E83" w:rsidP="0061290B">
      <w:pPr>
        <w:widowControl w:val="0"/>
        <w:autoSpaceDE w:val="0"/>
        <w:autoSpaceDN w:val="0"/>
        <w:adjustRightInd w:val="0"/>
        <w:spacing w:before="120" w:line="226" w:lineRule="auto"/>
        <w:jc w:val="both"/>
        <w:rPr>
          <w:noProof/>
        </w:rPr>
      </w:pPr>
      <w:r>
        <w:rPr>
          <w:noProof/>
        </w:rPr>
        <w:t>After training the model the images are reconstructed as shown below</w:t>
      </w:r>
    </w:p>
    <w:p w14:paraId="7EFBCC74" w14:textId="77777777" w:rsidR="00215852" w:rsidRPr="006D0754" w:rsidRDefault="00215852" w:rsidP="0061290B">
      <w:pPr>
        <w:widowControl w:val="0"/>
        <w:autoSpaceDE w:val="0"/>
        <w:autoSpaceDN w:val="0"/>
        <w:adjustRightInd w:val="0"/>
        <w:spacing w:before="120" w:line="226" w:lineRule="auto"/>
        <w:jc w:val="both"/>
        <w:rPr>
          <w:noProof/>
        </w:rPr>
      </w:pPr>
    </w:p>
    <w:p w14:paraId="5EB3DB5C" w14:textId="2C4DF8CC" w:rsidR="00190C01" w:rsidRDefault="00190C01" w:rsidP="00382991">
      <w:pPr>
        <w:widowControl w:val="0"/>
        <w:autoSpaceDE w:val="0"/>
        <w:autoSpaceDN w:val="0"/>
        <w:adjustRightInd w:val="0"/>
        <w:spacing w:before="120" w:line="226" w:lineRule="auto"/>
        <w:jc w:val="both"/>
        <w:rPr>
          <w:spacing w:val="5"/>
          <w:kern w:val="1"/>
        </w:rPr>
      </w:pPr>
      <w:r w:rsidRPr="00190C01">
        <w:rPr>
          <w:noProof/>
          <w:spacing w:val="5"/>
          <w:kern w:val="1"/>
        </w:rPr>
        <w:drawing>
          <wp:inline distT="0" distB="0" distL="0" distR="0" wp14:anchorId="1B0F4D74" wp14:editId="12520398">
            <wp:extent cx="3670935" cy="1914726"/>
            <wp:effectExtent l="0" t="0" r="1206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568" cy="1919751"/>
                    </a:xfrm>
                    <a:prstGeom prst="rect">
                      <a:avLst/>
                    </a:prstGeom>
                  </pic:spPr>
                </pic:pic>
              </a:graphicData>
            </a:graphic>
          </wp:inline>
        </w:drawing>
      </w:r>
    </w:p>
    <w:p w14:paraId="3943D4F9" w14:textId="76CF4C57" w:rsidR="00190C01" w:rsidRDefault="00190C01" w:rsidP="00382991">
      <w:pPr>
        <w:widowControl w:val="0"/>
        <w:autoSpaceDE w:val="0"/>
        <w:autoSpaceDN w:val="0"/>
        <w:adjustRightInd w:val="0"/>
        <w:spacing w:before="120" w:line="226" w:lineRule="auto"/>
        <w:jc w:val="both"/>
        <w:rPr>
          <w:spacing w:val="5"/>
          <w:kern w:val="1"/>
        </w:rPr>
      </w:pPr>
      <w:r>
        <w:rPr>
          <w:spacing w:val="5"/>
          <w:kern w:val="1"/>
        </w:rPr>
        <w:t xml:space="preserve">Fig. Shows reconstruction of original </w:t>
      </w:r>
      <w:r w:rsidR="0076749C">
        <w:rPr>
          <w:spacing w:val="5"/>
          <w:kern w:val="1"/>
        </w:rPr>
        <w:t>image with digit 2 using the variational auto encoder</w:t>
      </w:r>
      <w:r w:rsidR="009E395C">
        <w:rPr>
          <w:spacing w:val="5"/>
          <w:kern w:val="1"/>
        </w:rPr>
        <w:t>.</w:t>
      </w:r>
    </w:p>
    <w:p w14:paraId="477B955C" w14:textId="77777777" w:rsidR="006A52FC" w:rsidRDefault="006A52FC" w:rsidP="00382991">
      <w:pPr>
        <w:widowControl w:val="0"/>
        <w:autoSpaceDE w:val="0"/>
        <w:autoSpaceDN w:val="0"/>
        <w:adjustRightInd w:val="0"/>
        <w:spacing w:before="120" w:line="226" w:lineRule="auto"/>
        <w:jc w:val="both"/>
        <w:rPr>
          <w:spacing w:val="5"/>
          <w:kern w:val="1"/>
        </w:rPr>
      </w:pPr>
    </w:p>
    <w:p w14:paraId="43E8852C" w14:textId="78430EB1" w:rsidR="00FA5C6B" w:rsidRDefault="001B664D" w:rsidP="00382991">
      <w:pPr>
        <w:widowControl w:val="0"/>
        <w:autoSpaceDE w:val="0"/>
        <w:autoSpaceDN w:val="0"/>
        <w:adjustRightInd w:val="0"/>
        <w:spacing w:before="120" w:line="226" w:lineRule="auto"/>
        <w:jc w:val="both"/>
        <w:rPr>
          <w:spacing w:val="5"/>
          <w:kern w:val="1"/>
        </w:rPr>
      </w:pPr>
      <w:r>
        <w:rPr>
          <w:spacing w:val="5"/>
          <w:kern w:val="1"/>
        </w:rPr>
        <w:t xml:space="preserve">The latent space’s causal influence over the reconstruction can be visualized by the following picture, where the latent values are stridden across their range and their decoding through the decoder is plotted at each value of z1, z2(latent variables). </w:t>
      </w:r>
    </w:p>
    <w:p w14:paraId="55E569FB" w14:textId="62186673" w:rsidR="00FA5C6B" w:rsidRDefault="006D36C7" w:rsidP="00382991">
      <w:pPr>
        <w:widowControl w:val="0"/>
        <w:autoSpaceDE w:val="0"/>
        <w:autoSpaceDN w:val="0"/>
        <w:adjustRightInd w:val="0"/>
        <w:spacing w:before="120" w:line="226" w:lineRule="auto"/>
        <w:jc w:val="both"/>
        <w:rPr>
          <w:spacing w:val="5"/>
          <w:kern w:val="1"/>
        </w:rPr>
      </w:pPr>
      <w:r w:rsidRPr="006D36C7">
        <w:rPr>
          <w:noProof/>
          <w:spacing w:val="5"/>
          <w:kern w:val="1"/>
        </w:rPr>
        <w:lastRenderedPageBreak/>
        <w:drawing>
          <wp:inline distT="0" distB="0" distL="0" distR="0" wp14:anchorId="5D1F2A82" wp14:editId="24E25D47">
            <wp:extent cx="3025354" cy="2909993"/>
            <wp:effectExtent l="0" t="0" r="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558" cy="2922694"/>
                    </a:xfrm>
                    <a:prstGeom prst="rect">
                      <a:avLst/>
                    </a:prstGeom>
                  </pic:spPr>
                </pic:pic>
              </a:graphicData>
            </a:graphic>
          </wp:inline>
        </w:drawing>
      </w:r>
    </w:p>
    <w:p w14:paraId="1EE71F3C" w14:textId="49E4F596" w:rsidR="006A52FC" w:rsidRDefault="009D7457" w:rsidP="00382991">
      <w:pPr>
        <w:widowControl w:val="0"/>
        <w:autoSpaceDE w:val="0"/>
        <w:autoSpaceDN w:val="0"/>
        <w:adjustRightInd w:val="0"/>
        <w:spacing w:before="120" w:line="226" w:lineRule="auto"/>
        <w:jc w:val="both"/>
        <w:rPr>
          <w:spacing w:val="5"/>
          <w:kern w:val="1"/>
        </w:rPr>
      </w:pPr>
      <w:r>
        <w:rPr>
          <w:spacing w:val="5"/>
          <w:kern w:val="1"/>
        </w:rPr>
        <w:t>Fig. Shows the projection of latent space along z(latent dimension) axes, after 20 epochs</w:t>
      </w:r>
      <w:r w:rsidR="00A26292">
        <w:rPr>
          <w:spacing w:val="5"/>
          <w:kern w:val="1"/>
        </w:rPr>
        <w:t>.</w:t>
      </w:r>
    </w:p>
    <w:p w14:paraId="04498D69" w14:textId="7331EC04" w:rsidR="007F3B7F" w:rsidRDefault="005E0AF2" w:rsidP="00382991">
      <w:pPr>
        <w:widowControl w:val="0"/>
        <w:autoSpaceDE w:val="0"/>
        <w:autoSpaceDN w:val="0"/>
        <w:adjustRightInd w:val="0"/>
        <w:spacing w:before="120" w:line="226" w:lineRule="auto"/>
        <w:jc w:val="both"/>
        <w:rPr>
          <w:spacing w:val="5"/>
          <w:kern w:val="1"/>
        </w:rPr>
      </w:pPr>
      <w:r>
        <w:rPr>
          <w:spacing w:val="5"/>
          <w:kern w:val="1"/>
        </w:rPr>
        <w:t>The below figure shows the losses occurred during the training. It is evident that the model is trained pretty quickly and the losses minimize within few epochs of the training.</w:t>
      </w:r>
    </w:p>
    <w:p w14:paraId="7E89ADAB" w14:textId="77777777" w:rsidR="00487F7C" w:rsidRDefault="00487F7C" w:rsidP="00382991">
      <w:pPr>
        <w:widowControl w:val="0"/>
        <w:autoSpaceDE w:val="0"/>
        <w:autoSpaceDN w:val="0"/>
        <w:adjustRightInd w:val="0"/>
        <w:spacing w:before="120" w:line="226" w:lineRule="auto"/>
        <w:jc w:val="both"/>
        <w:rPr>
          <w:spacing w:val="5"/>
          <w:kern w:val="1"/>
        </w:rPr>
      </w:pPr>
    </w:p>
    <w:p w14:paraId="58230A16" w14:textId="1FB1F800" w:rsidR="007F3B7F" w:rsidRDefault="007F3B7F" w:rsidP="00382991">
      <w:pPr>
        <w:widowControl w:val="0"/>
        <w:autoSpaceDE w:val="0"/>
        <w:autoSpaceDN w:val="0"/>
        <w:adjustRightInd w:val="0"/>
        <w:spacing w:before="120" w:line="226" w:lineRule="auto"/>
        <w:jc w:val="both"/>
        <w:rPr>
          <w:spacing w:val="5"/>
          <w:kern w:val="1"/>
        </w:rPr>
      </w:pPr>
      <w:r w:rsidRPr="007F3B7F">
        <w:rPr>
          <w:noProof/>
          <w:spacing w:val="5"/>
          <w:kern w:val="1"/>
        </w:rPr>
        <w:drawing>
          <wp:inline distT="0" distB="0" distL="0" distR="0" wp14:anchorId="0983EB53" wp14:editId="243270F7">
            <wp:extent cx="3351743" cy="201104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6849" cy="2026108"/>
                    </a:xfrm>
                    <a:prstGeom prst="rect">
                      <a:avLst/>
                    </a:prstGeom>
                  </pic:spPr>
                </pic:pic>
              </a:graphicData>
            </a:graphic>
          </wp:inline>
        </w:drawing>
      </w:r>
    </w:p>
    <w:p w14:paraId="06E5AC67" w14:textId="74BAD885" w:rsidR="00CD162F" w:rsidRDefault="007F3B7F" w:rsidP="00382991">
      <w:pPr>
        <w:widowControl w:val="0"/>
        <w:autoSpaceDE w:val="0"/>
        <w:autoSpaceDN w:val="0"/>
        <w:adjustRightInd w:val="0"/>
        <w:spacing w:before="120" w:line="226" w:lineRule="auto"/>
        <w:jc w:val="both"/>
        <w:rPr>
          <w:spacing w:val="5"/>
          <w:kern w:val="1"/>
        </w:rPr>
      </w:pPr>
      <w:r>
        <w:rPr>
          <w:spacing w:val="5"/>
          <w:kern w:val="1"/>
        </w:rPr>
        <w:t xml:space="preserve">Fig. Shows the losses </w:t>
      </w:r>
      <w:r w:rsidR="009C7CD6">
        <w:rPr>
          <w:spacing w:val="5"/>
          <w:kern w:val="1"/>
        </w:rPr>
        <w:t>along consecutive iterations during the training.</w:t>
      </w:r>
    </w:p>
    <w:p w14:paraId="202401DC" w14:textId="77777777" w:rsidR="005E0AF2" w:rsidRDefault="005E0AF2" w:rsidP="00382991">
      <w:pPr>
        <w:widowControl w:val="0"/>
        <w:autoSpaceDE w:val="0"/>
        <w:autoSpaceDN w:val="0"/>
        <w:adjustRightInd w:val="0"/>
        <w:spacing w:before="120" w:line="226" w:lineRule="auto"/>
        <w:jc w:val="both"/>
        <w:rPr>
          <w:spacing w:val="5"/>
          <w:kern w:val="1"/>
        </w:rPr>
      </w:pPr>
    </w:p>
    <w:p w14:paraId="6229DF62" w14:textId="77777777" w:rsidR="000B636C" w:rsidRDefault="000B636C" w:rsidP="00382991">
      <w:pPr>
        <w:widowControl w:val="0"/>
        <w:autoSpaceDE w:val="0"/>
        <w:autoSpaceDN w:val="0"/>
        <w:adjustRightInd w:val="0"/>
        <w:spacing w:before="120" w:line="226" w:lineRule="auto"/>
        <w:jc w:val="both"/>
        <w:rPr>
          <w:b/>
          <w:bCs/>
          <w:spacing w:val="24"/>
          <w:kern w:val="1"/>
        </w:rPr>
      </w:pPr>
      <w:r>
        <w:rPr>
          <w:b/>
          <w:bCs/>
          <w:spacing w:val="24"/>
          <w:kern w:val="1"/>
        </w:rPr>
        <w:t>4.2.3 Conclusion</w:t>
      </w:r>
    </w:p>
    <w:p w14:paraId="2628B0B7" w14:textId="2774B6ED" w:rsidR="000B636C" w:rsidRDefault="00C16489" w:rsidP="00382991">
      <w:pPr>
        <w:widowControl w:val="0"/>
        <w:autoSpaceDE w:val="0"/>
        <w:autoSpaceDN w:val="0"/>
        <w:adjustRightInd w:val="0"/>
        <w:spacing w:before="120" w:line="226" w:lineRule="auto"/>
        <w:jc w:val="both"/>
        <w:rPr>
          <w:b/>
          <w:bCs/>
          <w:spacing w:val="24"/>
          <w:kern w:val="1"/>
        </w:rPr>
      </w:pPr>
      <w:r>
        <w:rPr>
          <w:spacing w:val="5"/>
          <w:kern w:val="1"/>
        </w:rPr>
        <w:t xml:space="preserve">From the sampled pictures it has been observed that the samples have been little </w:t>
      </w:r>
      <w:r w:rsidR="00E478CC">
        <w:rPr>
          <w:spacing w:val="5"/>
          <w:kern w:val="1"/>
        </w:rPr>
        <w:t xml:space="preserve">blurry. </w:t>
      </w:r>
      <w:r w:rsidR="00CD162F">
        <w:rPr>
          <w:spacing w:val="5"/>
          <w:kern w:val="1"/>
        </w:rPr>
        <w:t xml:space="preserve">This could be due to assignment of high probability mass to data points which are not part of the training set/actual digit representation. </w:t>
      </w:r>
      <w:r w:rsidR="00BC3F68">
        <w:rPr>
          <w:spacing w:val="5"/>
          <w:kern w:val="1"/>
        </w:rPr>
        <w:t>This limitation could be better handled using adversarial networks</w:t>
      </w:r>
      <w:r w:rsidR="00E40C94">
        <w:rPr>
          <w:spacing w:val="5"/>
          <w:kern w:val="1"/>
        </w:rPr>
        <w:t>, especially Adversarial Auto</w:t>
      </w:r>
      <w:r w:rsidR="00EA16DD">
        <w:rPr>
          <w:spacing w:val="5"/>
          <w:kern w:val="1"/>
        </w:rPr>
        <w:t xml:space="preserve"> E</w:t>
      </w:r>
      <w:r w:rsidR="00E40C94">
        <w:rPr>
          <w:spacing w:val="5"/>
          <w:kern w:val="1"/>
        </w:rPr>
        <w:t>ncoders</w:t>
      </w:r>
      <w:r w:rsidR="003A471B">
        <w:rPr>
          <w:spacing w:val="5"/>
          <w:kern w:val="1"/>
        </w:rPr>
        <w:t>.</w:t>
      </w:r>
    </w:p>
    <w:p w14:paraId="0E66F7F7" w14:textId="7B6BA9A9" w:rsidR="000B636C" w:rsidRDefault="000B636C" w:rsidP="00382991">
      <w:pPr>
        <w:widowControl w:val="0"/>
        <w:autoSpaceDE w:val="0"/>
        <w:autoSpaceDN w:val="0"/>
        <w:adjustRightInd w:val="0"/>
        <w:spacing w:before="120" w:line="226" w:lineRule="auto"/>
        <w:jc w:val="both"/>
        <w:rPr>
          <w:b/>
          <w:bCs/>
          <w:spacing w:val="24"/>
          <w:kern w:val="1"/>
        </w:rPr>
      </w:pPr>
      <w:r w:rsidRPr="000F6795">
        <w:rPr>
          <w:b/>
          <w:bCs/>
          <w:spacing w:val="24"/>
          <w:kern w:val="1"/>
        </w:rPr>
        <w:t xml:space="preserve"> </w:t>
      </w:r>
    </w:p>
    <w:p w14:paraId="10881D01" w14:textId="491D64D1" w:rsidR="0061290B" w:rsidRDefault="00382991" w:rsidP="00382991">
      <w:pPr>
        <w:widowControl w:val="0"/>
        <w:autoSpaceDE w:val="0"/>
        <w:autoSpaceDN w:val="0"/>
        <w:adjustRightInd w:val="0"/>
        <w:spacing w:before="120" w:line="226" w:lineRule="auto"/>
        <w:jc w:val="both"/>
        <w:rPr>
          <w:b/>
          <w:bCs/>
          <w:spacing w:val="24"/>
          <w:kern w:val="1"/>
        </w:rPr>
      </w:pPr>
      <w:r>
        <w:rPr>
          <w:b/>
          <w:bCs/>
          <w:spacing w:val="24"/>
          <w:kern w:val="1"/>
        </w:rPr>
        <w:t>4.2</w:t>
      </w:r>
      <w:r w:rsidRPr="000F6795">
        <w:rPr>
          <w:b/>
          <w:bCs/>
          <w:spacing w:val="24"/>
          <w:kern w:val="1"/>
        </w:rPr>
        <w:t xml:space="preserve"> </w:t>
      </w:r>
      <w:r w:rsidR="00C37028" w:rsidRPr="00C37028">
        <w:rPr>
          <w:b/>
          <w:bCs/>
          <w:spacing w:val="24"/>
          <w:kern w:val="1"/>
        </w:rPr>
        <w:t>Generative adversarial network</w:t>
      </w:r>
    </w:p>
    <w:p w14:paraId="223101C6" w14:textId="18E72981" w:rsidR="0080745C" w:rsidRDefault="00395290" w:rsidP="00382991">
      <w:pPr>
        <w:widowControl w:val="0"/>
        <w:autoSpaceDE w:val="0"/>
        <w:autoSpaceDN w:val="0"/>
        <w:adjustRightInd w:val="0"/>
        <w:spacing w:before="120" w:line="226" w:lineRule="auto"/>
        <w:jc w:val="both"/>
        <w:rPr>
          <w:spacing w:val="5"/>
          <w:kern w:val="1"/>
        </w:rPr>
      </w:pPr>
      <w:r>
        <w:rPr>
          <w:spacing w:val="5"/>
          <w:kern w:val="1"/>
        </w:rPr>
        <w:t>Generative Adversarial networks</w:t>
      </w:r>
      <w:r w:rsidR="00095725">
        <w:rPr>
          <w:spacing w:val="5"/>
          <w:kern w:val="1"/>
        </w:rPr>
        <w:t xml:space="preserve"> provide alternative to maximum likelihood techniques, pixel wise independent means squared error techniques.</w:t>
      </w:r>
    </w:p>
    <w:p w14:paraId="45B8E96A" w14:textId="72F3836E" w:rsidR="00C12554" w:rsidRDefault="00C12554" w:rsidP="00382991">
      <w:pPr>
        <w:widowControl w:val="0"/>
        <w:autoSpaceDE w:val="0"/>
        <w:autoSpaceDN w:val="0"/>
        <w:adjustRightInd w:val="0"/>
        <w:spacing w:before="120" w:line="226" w:lineRule="auto"/>
        <w:jc w:val="both"/>
        <w:rPr>
          <w:spacing w:val="5"/>
          <w:kern w:val="1"/>
        </w:rPr>
      </w:pPr>
      <w:r>
        <w:rPr>
          <w:spacing w:val="5"/>
          <w:kern w:val="1"/>
        </w:rPr>
        <w:t>The generative adversarial network is based on a game theoretic scenario in which the generator network competes with the discriminator.</w:t>
      </w:r>
      <w:r w:rsidR="005D6D6A">
        <w:rPr>
          <w:spacing w:val="5"/>
          <w:kern w:val="1"/>
        </w:rPr>
        <w:t xml:space="preserve"> The generator tries to produce samples, </w:t>
      </w:r>
      <w:r w:rsidR="005D6D6A">
        <w:rPr>
          <w:spacing w:val="5"/>
          <w:kern w:val="1"/>
        </w:rPr>
        <w:lastRenderedPageBreak/>
        <w:t xml:space="preserve">where as the discriminator tries to discriminate the samples if they are real samples or generated by the generator. </w:t>
      </w:r>
      <w:r w:rsidR="003F5F28">
        <w:rPr>
          <w:spacing w:val="5"/>
          <w:kern w:val="1"/>
        </w:rPr>
        <w:t xml:space="preserve"> </w:t>
      </w:r>
    </w:p>
    <w:p w14:paraId="082FABCA" w14:textId="791F647C" w:rsidR="00831412" w:rsidRDefault="00831412" w:rsidP="00382991">
      <w:pPr>
        <w:widowControl w:val="0"/>
        <w:autoSpaceDE w:val="0"/>
        <w:autoSpaceDN w:val="0"/>
        <w:adjustRightInd w:val="0"/>
        <w:spacing w:before="120" w:line="226" w:lineRule="auto"/>
        <w:jc w:val="both"/>
        <w:rPr>
          <w:b/>
          <w:bCs/>
          <w:spacing w:val="24"/>
          <w:kern w:val="1"/>
        </w:rPr>
      </w:pPr>
      <w:r>
        <w:rPr>
          <w:b/>
          <w:bCs/>
          <w:spacing w:val="24"/>
          <w:kern w:val="1"/>
        </w:rPr>
        <w:t>4.2 DC GAN</w:t>
      </w:r>
    </w:p>
    <w:p w14:paraId="49C19351" w14:textId="18805464" w:rsidR="00292E74" w:rsidRDefault="00292E74" w:rsidP="00382991">
      <w:pPr>
        <w:widowControl w:val="0"/>
        <w:autoSpaceDE w:val="0"/>
        <w:autoSpaceDN w:val="0"/>
        <w:adjustRightInd w:val="0"/>
        <w:spacing w:before="120" w:line="226" w:lineRule="auto"/>
        <w:jc w:val="both"/>
        <w:rPr>
          <w:spacing w:val="5"/>
          <w:kern w:val="1"/>
        </w:rPr>
      </w:pPr>
      <w:r w:rsidRPr="00292E74">
        <w:rPr>
          <w:spacing w:val="5"/>
          <w:kern w:val="1"/>
        </w:rPr>
        <w:t>Deep Convolutional Generative Adversarial Networks</w:t>
      </w:r>
      <w:r w:rsidR="005D2C2B">
        <w:rPr>
          <w:spacing w:val="5"/>
          <w:kern w:val="1"/>
        </w:rPr>
        <w:t xml:space="preserve"> are generative adversarial networks with </w:t>
      </w:r>
      <w:r w:rsidR="006C5667">
        <w:rPr>
          <w:spacing w:val="5"/>
          <w:kern w:val="1"/>
        </w:rPr>
        <w:t>certain architectural constraints</w:t>
      </w:r>
      <w:r w:rsidR="00B41385">
        <w:rPr>
          <w:spacing w:val="5"/>
          <w:kern w:val="1"/>
        </w:rPr>
        <w:t xml:space="preserve"> </w:t>
      </w:r>
      <w:r w:rsidR="006C5667">
        <w:rPr>
          <w:spacing w:val="5"/>
          <w:kern w:val="1"/>
        </w:rPr>
        <w:t>(Convolutional Networks)</w:t>
      </w:r>
      <w:r w:rsidR="00B41385">
        <w:rPr>
          <w:spacing w:val="5"/>
          <w:kern w:val="1"/>
        </w:rPr>
        <w:t xml:space="preserve"> which have shown evidence in the past to learn hierarchy of </w:t>
      </w:r>
      <w:r w:rsidR="00A04B46">
        <w:rPr>
          <w:spacing w:val="5"/>
          <w:kern w:val="1"/>
        </w:rPr>
        <w:t>representations from object parts to scenes in datasets involving images.</w:t>
      </w:r>
    </w:p>
    <w:p w14:paraId="0E17988B" w14:textId="62579704" w:rsidR="0096691B" w:rsidRDefault="000D10D1" w:rsidP="00382991">
      <w:pPr>
        <w:widowControl w:val="0"/>
        <w:autoSpaceDE w:val="0"/>
        <w:autoSpaceDN w:val="0"/>
        <w:adjustRightInd w:val="0"/>
        <w:spacing w:before="120" w:line="226" w:lineRule="auto"/>
        <w:jc w:val="both"/>
        <w:rPr>
          <w:spacing w:val="5"/>
          <w:kern w:val="1"/>
        </w:rPr>
      </w:pPr>
      <w:r>
        <w:rPr>
          <w:spacing w:val="5"/>
          <w:kern w:val="1"/>
        </w:rPr>
        <w:t xml:space="preserve">The </w:t>
      </w:r>
      <w:r w:rsidR="005F3F23">
        <w:rPr>
          <w:spacing w:val="5"/>
          <w:kern w:val="1"/>
        </w:rPr>
        <w:t xml:space="preserve">DC GAN has two units, a generator and a discriminator. </w:t>
      </w:r>
      <w:r w:rsidR="003C016F">
        <w:rPr>
          <w:spacing w:val="5"/>
          <w:kern w:val="1"/>
        </w:rPr>
        <w:t xml:space="preserve">The generator involves a de convolutional network </w:t>
      </w:r>
      <w:r w:rsidR="00144A9D">
        <w:rPr>
          <w:spacing w:val="5"/>
          <w:kern w:val="1"/>
        </w:rPr>
        <w:t>which is supposed to convert random Z vector</w:t>
      </w:r>
      <w:r w:rsidR="00F670E0">
        <w:rPr>
          <w:spacing w:val="5"/>
          <w:kern w:val="1"/>
        </w:rPr>
        <w:t>(100 dimensions)</w:t>
      </w:r>
      <w:r w:rsidR="00144A9D">
        <w:rPr>
          <w:spacing w:val="5"/>
          <w:kern w:val="1"/>
        </w:rPr>
        <w:t xml:space="preserve"> into a binary image of size 64x 64. </w:t>
      </w:r>
      <w:r w:rsidR="005E4741">
        <w:rPr>
          <w:spacing w:val="5"/>
          <w:kern w:val="1"/>
        </w:rPr>
        <w:t xml:space="preserve"> The conversion of latent vector Z to actual</w:t>
      </w:r>
      <w:r w:rsidR="00A22FB0">
        <w:rPr>
          <w:spacing w:val="5"/>
          <w:kern w:val="1"/>
        </w:rPr>
        <w:t xml:space="preserve"> image size is done by a </w:t>
      </w:r>
      <w:r w:rsidR="00F670E0">
        <w:rPr>
          <w:spacing w:val="5"/>
          <w:kern w:val="1"/>
        </w:rPr>
        <w:t xml:space="preserve">fractionally strided de-convolution </w:t>
      </w:r>
      <w:r w:rsidR="005E4741">
        <w:rPr>
          <w:spacing w:val="5"/>
          <w:kern w:val="1"/>
        </w:rPr>
        <w:t>network</w:t>
      </w:r>
      <w:r w:rsidR="00F670E0">
        <w:rPr>
          <w:spacing w:val="5"/>
          <w:kern w:val="1"/>
        </w:rPr>
        <w:t>. The</w:t>
      </w:r>
      <w:r w:rsidR="005D1A3E">
        <w:rPr>
          <w:spacing w:val="5"/>
          <w:kern w:val="1"/>
        </w:rPr>
        <w:t xml:space="preserve"> </w:t>
      </w:r>
      <w:r w:rsidR="00460886">
        <w:rPr>
          <w:spacing w:val="5"/>
          <w:kern w:val="1"/>
        </w:rPr>
        <w:t>role of a</w:t>
      </w:r>
      <w:r w:rsidR="003D34AC">
        <w:rPr>
          <w:spacing w:val="5"/>
          <w:kern w:val="1"/>
        </w:rPr>
        <w:t xml:space="preserve"> DC GAN </w:t>
      </w:r>
      <w:r w:rsidR="000969D7">
        <w:rPr>
          <w:spacing w:val="5"/>
          <w:kern w:val="1"/>
        </w:rPr>
        <w:t>is that the discriminator is s</w:t>
      </w:r>
      <w:r w:rsidR="00F670E0">
        <w:rPr>
          <w:spacing w:val="5"/>
          <w:kern w:val="1"/>
        </w:rPr>
        <w:t xml:space="preserve">upposed to identify the image from the generator as fake and </w:t>
      </w:r>
      <w:r w:rsidR="000969D7">
        <w:rPr>
          <w:spacing w:val="5"/>
          <w:kern w:val="1"/>
        </w:rPr>
        <w:t>the gene</w:t>
      </w:r>
      <w:r w:rsidR="00F670E0">
        <w:rPr>
          <w:spacing w:val="5"/>
          <w:kern w:val="1"/>
        </w:rPr>
        <w:t>r</w:t>
      </w:r>
      <w:r w:rsidR="000969D7">
        <w:rPr>
          <w:spacing w:val="5"/>
          <w:kern w:val="1"/>
        </w:rPr>
        <w:t>a</w:t>
      </w:r>
      <w:r w:rsidR="00F670E0">
        <w:rPr>
          <w:spacing w:val="5"/>
          <w:kern w:val="1"/>
        </w:rPr>
        <w:t>tor is supposed to make the discriminator believe that it is a true image.</w:t>
      </w:r>
      <w:r w:rsidR="00FF128E">
        <w:rPr>
          <w:spacing w:val="5"/>
          <w:kern w:val="1"/>
        </w:rPr>
        <w:t xml:space="preserve"> This adversarial training improves the generator over time and helps it learn important representations through its hidden layers</w:t>
      </w:r>
      <w:r w:rsidR="00E80E3D">
        <w:rPr>
          <w:spacing w:val="5"/>
          <w:kern w:val="1"/>
        </w:rPr>
        <w:t xml:space="preserve">. </w:t>
      </w:r>
    </w:p>
    <w:p w14:paraId="1DBBC66F" w14:textId="79018AD5" w:rsidR="00E80E3D" w:rsidRDefault="000656C2" w:rsidP="00382991">
      <w:pPr>
        <w:widowControl w:val="0"/>
        <w:autoSpaceDE w:val="0"/>
        <w:autoSpaceDN w:val="0"/>
        <w:adjustRightInd w:val="0"/>
        <w:spacing w:before="120" w:line="226" w:lineRule="auto"/>
        <w:jc w:val="both"/>
        <w:rPr>
          <w:spacing w:val="5"/>
          <w:kern w:val="1"/>
        </w:rPr>
      </w:pPr>
      <w:r>
        <w:rPr>
          <w:spacing w:val="5"/>
          <w:kern w:val="1"/>
        </w:rPr>
        <w:t xml:space="preserve">The below figure </w:t>
      </w:r>
      <w:r w:rsidR="00B11033">
        <w:rPr>
          <w:spacing w:val="5"/>
          <w:kern w:val="1"/>
        </w:rPr>
        <w:t>show</w:t>
      </w:r>
      <w:r>
        <w:rPr>
          <w:spacing w:val="5"/>
          <w:kern w:val="1"/>
        </w:rPr>
        <w:t>s the discrim</w:t>
      </w:r>
      <w:r w:rsidR="00B11033">
        <w:rPr>
          <w:spacing w:val="5"/>
          <w:kern w:val="1"/>
        </w:rPr>
        <w:t>in</w:t>
      </w:r>
      <w:r>
        <w:rPr>
          <w:spacing w:val="5"/>
          <w:kern w:val="1"/>
        </w:rPr>
        <w:t>ator</w:t>
      </w:r>
      <w:r w:rsidR="00B11033">
        <w:rPr>
          <w:spacing w:val="5"/>
          <w:kern w:val="1"/>
        </w:rPr>
        <w:t>’s</w:t>
      </w:r>
      <w:r>
        <w:rPr>
          <w:spacing w:val="5"/>
          <w:kern w:val="1"/>
        </w:rPr>
        <w:t xml:space="preserve"> </w:t>
      </w:r>
      <w:r w:rsidR="00FB1BB6">
        <w:rPr>
          <w:spacing w:val="5"/>
          <w:kern w:val="1"/>
        </w:rPr>
        <w:t>struct</w:t>
      </w:r>
      <w:r w:rsidR="00184B6E">
        <w:rPr>
          <w:spacing w:val="5"/>
          <w:kern w:val="1"/>
        </w:rPr>
        <w:t>ure.</w:t>
      </w:r>
      <w:r w:rsidR="00B00821">
        <w:rPr>
          <w:spacing w:val="5"/>
          <w:kern w:val="1"/>
        </w:rPr>
        <w:t xml:space="preserve"> </w:t>
      </w:r>
    </w:p>
    <w:p w14:paraId="2877D44D" w14:textId="77777777" w:rsidR="00030739" w:rsidRDefault="00030739" w:rsidP="00382991">
      <w:pPr>
        <w:widowControl w:val="0"/>
        <w:autoSpaceDE w:val="0"/>
        <w:autoSpaceDN w:val="0"/>
        <w:adjustRightInd w:val="0"/>
        <w:spacing w:before="120" w:line="226" w:lineRule="auto"/>
        <w:jc w:val="both"/>
        <w:rPr>
          <w:spacing w:val="5"/>
          <w:kern w:val="1"/>
        </w:rPr>
      </w:pPr>
    </w:p>
    <w:p w14:paraId="4C4AC3E2" w14:textId="77777777" w:rsidR="00030739" w:rsidRDefault="00030739" w:rsidP="00382991">
      <w:pPr>
        <w:widowControl w:val="0"/>
        <w:autoSpaceDE w:val="0"/>
        <w:autoSpaceDN w:val="0"/>
        <w:adjustRightInd w:val="0"/>
        <w:spacing w:before="120" w:line="226" w:lineRule="auto"/>
        <w:jc w:val="both"/>
        <w:rPr>
          <w:spacing w:val="5"/>
          <w:kern w:val="1"/>
        </w:rPr>
      </w:pPr>
    </w:p>
    <w:p w14:paraId="4501B811" w14:textId="77777777" w:rsidR="005D6D6A" w:rsidRDefault="005D6D6A" w:rsidP="00382991">
      <w:pPr>
        <w:widowControl w:val="0"/>
        <w:autoSpaceDE w:val="0"/>
        <w:autoSpaceDN w:val="0"/>
        <w:adjustRightInd w:val="0"/>
        <w:spacing w:before="120" w:line="226" w:lineRule="auto"/>
        <w:jc w:val="both"/>
        <w:rPr>
          <w:spacing w:val="5"/>
          <w:kern w:val="1"/>
        </w:rPr>
      </w:pPr>
    </w:p>
    <w:p w14:paraId="55849E6E" w14:textId="4E57499F" w:rsidR="00CA33EB" w:rsidRDefault="00CA33EB" w:rsidP="00382991">
      <w:pPr>
        <w:widowControl w:val="0"/>
        <w:autoSpaceDE w:val="0"/>
        <w:autoSpaceDN w:val="0"/>
        <w:adjustRightInd w:val="0"/>
        <w:spacing w:before="120" w:line="226" w:lineRule="auto"/>
        <w:jc w:val="both"/>
        <w:rPr>
          <w:spacing w:val="5"/>
          <w:kern w:val="1"/>
        </w:rPr>
      </w:pPr>
      <w:r w:rsidRPr="00CA33EB">
        <w:rPr>
          <w:noProof/>
          <w:spacing w:val="5"/>
          <w:kern w:val="1"/>
        </w:rPr>
        <w:drawing>
          <wp:inline distT="0" distB="0" distL="0" distR="0" wp14:anchorId="05B03587" wp14:editId="14EF1581">
            <wp:extent cx="3995037" cy="19526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007" cy="1956520"/>
                    </a:xfrm>
                    <a:prstGeom prst="rect">
                      <a:avLst/>
                    </a:prstGeom>
                  </pic:spPr>
                </pic:pic>
              </a:graphicData>
            </a:graphic>
          </wp:inline>
        </w:drawing>
      </w:r>
    </w:p>
    <w:p w14:paraId="11D3E3BD" w14:textId="251A0B87" w:rsidR="00CA33EB" w:rsidRDefault="00CA33EB" w:rsidP="00382991">
      <w:pPr>
        <w:widowControl w:val="0"/>
        <w:autoSpaceDE w:val="0"/>
        <w:autoSpaceDN w:val="0"/>
        <w:adjustRightInd w:val="0"/>
        <w:spacing w:before="120" w:line="226" w:lineRule="auto"/>
        <w:jc w:val="both"/>
        <w:rPr>
          <w:spacing w:val="5"/>
          <w:kern w:val="1"/>
        </w:rPr>
      </w:pPr>
      <w:r>
        <w:rPr>
          <w:spacing w:val="5"/>
          <w:kern w:val="1"/>
        </w:rPr>
        <w:t xml:space="preserve">Fig. Shows the </w:t>
      </w:r>
      <w:r w:rsidR="00450CFD">
        <w:rPr>
          <w:spacing w:val="5"/>
          <w:kern w:val="1"/>
        </w:rPr>
        <w:t>discriminator architecture</w:t>
      </w:r>
      <w:r w:rsidR="00EF7137">
        <w:rPr>
          <w:spacing w:val="5"/>
          <w:kern w:val="1"/>
        </w:rPr>
        <w:t xml:space="preserve"> with series of </w:t>
      </w:r>
      <w:r>
        <w:rPr>
          <w:spacing w:val="5"/>
          <w:kern w:val="1"/>
        </w:rPr>
        <w:t>convolution</w:t>
      </w:r>
      <w:r w:rsidR="00EF7137">
        <w:rPr>
          <w:spacing w:val="5"/>
          <w:kern w:val="1"/>
        </w:rPr>
        <w:t xml:space="preserve"> operations</w:t>
      </w:r>
      <w:r>
        <w:rPr>
          <w:spacing w:val="5"/>
          <w:kern w:val="1"/>
        </w:rPr>
        <w:t xml:space="preserve"> </w:t>
      </w:r>
      <w:r w:rsidR="00450CFD">
        <w:rPr>
          <w:spacing w:val="5"/>
          <w:kern w:val="1"/>
        </w:rPr>
        <w:t>applied at each stage</w:t>
      </w:r>
    </w:p>
    <w:p w14:paraId="2EF35F3C" w14:textId="77777777" w:rsidR="001D3973" w:rsidRDefault="001D3973" w:rsidP="00382991">
      <w:pPr>
        <w:widowControl w:val="0"/>
        <w:autoSpaceDE w:val="0"/>
        <w:autoSpaceDN w:val="0"/>
        <w:adjustRightInd w:val="0"/>
        <w:spacing w:before="120" w:line="226" w:lineRule="auto"/>
        <w:jc w:val="both"/>
        <w:rPr>
          <w:spacing w:val="5"/>
          <w:kern w:val="1"/>
        </w:rPr>
      </w:pPr>
    </w:p>
    <w:p w14:paraId="61E1CCAA" w14:textId="27D7E5F7" w:rsidR="0093606D" w:rsidRDefault="0093606D" w:rsidP="00382991">
      <w:pPr>
        <w:widowControl w:val="0"/>
        <w:autoSpaceDE w:val="0"/>
        <w:autoSpaceDN w:val="0"/>
        <w:adjustRightInd w:val="0"/>
        <w:spacing w:before="120" w:line="226" w:lineRule="auto"/>
        <w:jc w:val="both"/>
        <w:rPr>
          <w:b/>
          <w:bCs/>
          <w:spacing w:val="24"/>
          <w:kern w:val="1"/>
        </w:rPr>
      </w:pPr>
      <w:r>
        <w:rPr>
          <w:b/>
          <w:bCs/>
          <w:spacing w:val="24"/>
          <w:kern w:val="1"/>
        </w:rPr>
        <w:t>4.2.2</w:t>
      </w:r>
      <w:r w:rsidRPr="000F6795">
        <w:rPr>
          <w:b/>
          <w:bCs/>
          <w:spacing w:val="24"/>
          <w:kern w:val="1"/>
        </w:rPr>
        <w:t xml:space="preserve"> </w:t>
      </w:r>
      <w:r>
        <w:rPr>
          <w:b/>
          <w:bCs/>
          <w:spacing w:val="24"/>
          <w:kern w:val="1"/>
        </w:rPr>
        <w:t>Implementation and Results</w:t>
      </w:r>
    </w:p>
    <w:p w14:paraId="5595251B" w14:textId="6BF0DBE4" w:rsidR="00283A02" w:rsidRDefault="00283A02" w:rsidP="00382991">
      <w:pPr>
        <w:widowControl w:val="0"/>
        <w:autoSpaceDE w:val="0"/>
        <w:autoSpaceDN w:val="0"/>
        <w:adjustRightInd w:val="0"/>
        <w:spacing w:before="120" w:line="226" w:lineRule="auto"/>
        <w:jc w:val="both"/>
        <w:rPr>
          <w:spacing w:val="5"/>
          <w:kern w:val="1"/>
        </w:rPr>
      </w:pPr>
      <w:r>
        <w:rPr>
          <w:spacing w:val="5"/>
          <w:kern w:val="1"/>
        </w:rPr>
        <w:t xml:space="preserve">The entire network architecture is very dynamic, </w:t>
      </w:r>
      <w:r w:rsidR="00CD3AB3">
        <w:rPr>
          <w:spacing w:val="5"/>
          <w:kern w:val="1"/>
        </w:rPr>
        <w:t>we can mention</w:t>
      </w:r>
      <w:r>
        <w:rPr>
          <w:spacing w:val="5"/>
          <w:kern w:val="1"/>
        </w:rPr>
        <w:t xml:space="preserve"> the size or structure of the convolution block, de convolution block at run time</w:t>
      </w:r>
      <w:r w:rsidR="00EA47D5">
        <w:rPr>
          <w:spacing w:val="5"/>
          <w:kern w:val="1"/>
        </w:rPr>
        <w:t xml:space="preserve"> while initializing the object</w:t>
      </w:r>
      <w:r>
        <w:rPr>
          <w:spacing w:val="5"/>
          <w:kern w:val="1"/>
        </w:rPr>
        <w:t>.</w:t>
      </w:r>
    </w:p>
    <w:p w14:paraId="6B0A7F42" w14:textId="77777777" w:rsidR="00010A3A" w:rsidRDefault="00010A3A" w:rsidP="00382991">
      <w:pPr>
        <w:widowControl w:val="0"/>
        <w:autoSpaceDE w:val="0"/>
        <w:autoSpaceDN w:val="0"/>
        <w:adjustRightInd w:val="0"/>
        <w:spacing w:before="120" w:line="226" w:lineRule="auto"/>
        <w:jc w:val="both"/>
        <w:rPr>
          <w:b/>
          <w:bCs/>
          <w:spacing w:val="24"/>
          <w:kern w:val="1"/>
        </w:rPr>
      </w:pPr>
    </w:p>
    <w:p w14:paraId="7CD6473A" w14:textId="4B8BB585" w:rsidR="001E10BF" w:rsidRDefault="001E10BF" w:rsidP="00382991">
      <w:pPr>
        <w:widowControl w:val="0"/>
        <w:autoSpaceDE w:val="0"/>
        <w:autoSpaceDN w:val="0"/>
        <w:adjustRightInd w:val="0"/>
        <w:spacing w:before="120" w:line="226" w:lineRule="auto"/>
        <w:jc w:val="both"/>
        <w:rPr>
          <w:b/>
          <w:bCs/>
          <w:spacing w:val="24"/>
          <w:kern w:val="1"/>
        </w:rPr>
      </w:pPr>
      <w:r>
        <w:rPr>
          <w:b/>
          <w:bCs/>
          <w:spacing w:val="24"/>
          <w:kern w:val="1"/>
        </w:rPr>
        <w:t>Discriminator</w:t>
      </w:r>
    </w:p>
    <w:p w14:paraId="341F2533" w14:textId="3C85ADB0" w:rsidR="00AD779F" w:rsidRDefault="00AD779F" w:rsidP="00382991">
      <w:pPr>
        <w:widowControl w:val="0"/>
        <w:autoSpaceDE w:val="0"/>
        <w:autoSpaceDN w:val="0"/>
        <w:adjustRightInd w:val="0"/>
        <w:spacing w:before="120" w:line="226" w:lineRule="auto"/>
        <w:jc w:val="both"/>
        <w:rPr>
          <w:spacing w:val="5"/>
          <w:kern w:val="1"/>
        </w:rPr>
      </w:pPr>
      <w:r w:rsidRPr="00AD779F">
        <w:rPr>
          <w:spacing w:val="5"/>
          <w:kern w:val="1"/>
        </w:rPr>
        <w:t>The discriminator network includes several</w:t>
      </w:r>
      <w:r w:rsidR="00E45266">
        <w:rPr>
          <w:spacing w:val="5"/>
          <w:kern w:val="1"/>
        </w:rPr>
        <w:t xml:space="preserve"> convolutional layers. All the</w:t>
      </w:r>
      <w:r w:rsidRPr="00AD779F">
        <w:rPr>
          <w:spacing w:val="5"/>
          <w:kern w:val="1"/>
        </w:rPr>
        <w:t xml:space="preserve"> convolution operations have been performed using tensor flow’s built in libraries.</w:t>
      </w:r>
    </w:p>
    <w:p w14:paraId="5B4F4181" w14:textId="29E2E10F" w:rsidR="001D3973" w:rsidRDefault="00302A34" w:rsidP="00382991">
      <w:pPr>
        <w:widowControl w:val="0"/>
        <w:autoSpaceDE w:val="0"/>
        <w:autoSpaceDN w:val="0"/>
        <w:adjustRightInd w:val="0"/>
        <w:spacing w:before="120" w:line="226" w:lineRule="auto"/>
        <w:jc w:val="both"/>
        <w:rPr>
          <w:spacing w:val="5"/>
          <w:kern w:val="1"/>
        </w:rPr>
      </w:pPr>
      <w:r w:rsidRPr="00AD779F">
        <w:rPr>
          <w:spacing w:val="5"/>
          <w:kern w:val="1"/>
        </w:rPr>
        <w:t>With every convolution operation, t</w:t>
      </w:r>
      <w:r w:rsidR="001D3973" w:rsidRPr="00AD779F">
        <w:rPr>
          <w:spacing w:val="5"/>
          <w:kern w:val="1"/>
        </w:rPr>
        <w:t xml:space="preserve">he output size of the tensor </w:t>
      </w:r>
      <w:r w:rsidR="001F7803" w:rsidRPr="00AD779F">
        <w:rPr>
          <w:spacing w:val="5"/>
          <w:kern w:val="1"/>
        </w:rPr>
        <w:t>should be</w:t>
      </w:r>
      <w:r w:rsidR="001D3973" w:rsidRPr="00AD779F">
        <w:rPr>
          <w:spacing w:val="5"/>
          <w:kern w:val="1"/>
        </w:rPr>
        <w:t xml:space="preserve"> as follows:</w:t>
      </w:r>
    </w:p>
    <w:p w14:paraId="3AE6804C" w14:textId="12585153" w:rsidR="001D3973" w:rsidRDefault="001D3973" w:rsidP="00382991">
      <w:pPr>
        <w:widowControl w:val="0"/>
        <w:autoSpaceDE w:val="0"/>
        <w:autoSpaceDN w:val="0"/>
        <w:adjustRightInd w:val="0"/>
        <w:spacing w:before="120" w:line="226" w:lineRule="auto"/>
        <w:jc w:val="both"/>
        <w:rPr>
          <w:spacing w:val="5"/>
          <w:kern w:val="1"/>
        </w:rPr>
      </w:pPr>
      <w:r>
        <w:rPr>
          <w:spacing w:val="5"/>
          <w:kern w:val="1"/>
        </w:rPr>
        <w:t>O = (W-K+2P)/S +1</w:t>
      </w:r>
    </w:p>
    <w:p w14:paraId="53B1B354" w14:textId="6351F722" w:rsidR="00966947" w:rsidRDefault="001D3973" w:rsidP="00382991">
      <w:pPr>
        <w:widowControl w:val="0"/>
        <w:autoSpaceDE w:val="0"/>
        <w:autoSpaceDN w:val="0"/>
        <w:adjustRightInd w:val="0"/>
        <w:spacing w:before="120" w:line="226" w:lineRule="auto"/>
        <w:jc w:val="both"/>
        <w:rPr>
          <w:spacing w:val="5"/>
          <w:kern w:val="1"/>
        </w:rPr>
      </w:pPr>
      <w:r>
        <w:rPr>
          <w:spacing w:val="5"/>
          <w:kern w:val="1"/>
        </w:rPr>
        <w:t>Where W is the width of the input image, K is the kernel dimension, P</w:t>
      </w:r>
      <w:r w:rsidR="007A6111">
        <w:rPr>
          <w:spacing w:val="5"/>
          <w:kern w:val="1"/>
        </w:rPr>
        <w:t xml:space="preserve"> is the padding size</w:t>
      </w:r>
      <w:r>
        <w:rPr>
          <w:spacing w:val="5"/>
          <w:kern w:val="1"/>
        </w:rPr>
        <w:t xml:space="preserve"> and S</w:t>
      </w:r>
      <w:r w:rsidR="00935087">
        <w:rPr>
          <w:spacing w:val="5"/>
          <w:kern w:val="1"/>
        </w:rPr>
        <w:t xml:space="preserve"> is the stride size</w:t>
      </w:r>
      <w:r>
        <w:rPr>
          <w:spacing w:val="5"/>
          <w:kern w:val="1"/>
        </w:rPr>
        <w:t xml:space="preserve">. This </w:t>
      </w:r>
      <w:r w:rsidR="00CB2DEA">
        <w:rPr>
          <w:spacing w:val="5"/>
          <w:kern w:val="1"/>
        </w:rPr>
        <w:t xml:space="preserve">formulation </w:t>
      </w:r>
      <w:r>
        <w:rPr>
          <w:spacing w:val="5"/>
          <w:kern w:val="1"/>
        </w:rPr>
        <w:t xml:space="preserve">is due to the last convolution operation, the kernel might run out enough image pixels, therefore (W-(K-S))/S assuming zero padding. </w:t>
      </w:r>
    </w:p>
    <w:p w14:paraId="59CDC965" w14:textId="5B57C714" w:rsidR="00966947" w:rsidRDefault="00383D95" w:rsidP="00382991">
      <w:pPr>
        <w:widowControl w:val="0"/>
        <w:autoSpaceDE w:val="0"/>
        <w:autoSpaceDN w:val="0"/>
        <w:adjustRightInd w:val="0"/>
        <w:spacing w:before="120" w:line="226" w:lineRule="auto"/>
        <w:jc w:val="both"/>
        <w:rPr>
          <w:spacing w:val="5"/>
          <w:kern w:val="1"/>
        </w:rPr>
      </w:pPr>
      <w:r>
        <w:rPr>
          <w:spacing w:val="5"/>
          <w:kern w:val="1"/>
        </w:rPr>
        <w:t>The T</w:t>
      </w:r>
      <w:r w:rsidR="00966947">
        <w:rPr>
          <w:spacing w:val="5"/>
          <w:kern w:val="1"/>
        </w:rPr>
        <w:t>ensor</w:t>
      </w:r>
      <w:r>
        <w:rPr>
          <w:spacing w:val="5"/>
          <w:kern w:val="1"/>
        </w:rPr>
        <w:t xml:space="preserve"> </w:t>
      </w:r>
      <w:r w:rsidR="00966947">
        <w:rPr>
          <w:spacing w:val="5"/>
          <w:kern w:val="1"/>
        </w:rPr>
        <w:t>flow</w:t>
      </w:r>
      <w:r>
        <w:rPr>
          <w:spacing w:val="5"/>
          <w:kern w:val="1"/>
        </w:rPr>
        <w:t>’s</w:t>
      </w:r>
      <w:r w:rsidR="00966947">
        <w:rPr>
          <w:spacing w:val="5"/>
          <w:kern w:val="1"/>
        </w:rPr>
        <w:t xml:space="preserve"> convolution operations </w:t>
      </w:r>
      <w:r>
        <w:rPr>
          <w:spacing w:val="5"/>
          <w:kern w:val="1"/>
        </w:rPr>
        <w:t>expects the</w:t>
      </w:r>
      <w:r w:rsidR="00D1366C">
        <w:rPr>
          <w:spacing w:val="5"/>
          <w:kern w:val="1"/>
        </w:rPr>
        <w:t xml:space="preserve"> tensor</w:t>
      </w:r>
      <w:r w:rsidR="0057282E">
        <w:rPr>
          <w:spacing w:val="5"/>
          <w:kern w:val="1"/>
        </w:rPr>
        <w:t xml:space="preserve"> in</w:t>
      </w:r>
      <w:r>
        <w:rPr>
          <w:spacing w:val="5"/>
          <w:kern w:val="1"/>
        </w:rPr>
        <w:t xml:space="preserve"> ‘NHWC’ format, number of </w:t>
      </w:r>
      <w:r>
        <w:rPr>
          <w:spacing w:val="5"/>
          <w:kern w:val="1"/>
        </w:rPr>
        <w:lastRenderedPageBreak/>
        <w:t>vectors present, height, width, color dimension respectively</w:t>
      </w:r>
      <w:r w:rsidR="00080FC2">
        <w:rPr>
          <w:spacing w:val="5"/>
          <w:kern w:val="1"/>
        </w:rPr>
        <w:t>.</w:t>
      </w:r>
    </w:p>
    <w:p w14:paraId="639BD515" w14:textId="6AF5CBD4" w:rsidR="00010A3A" w:rsidRDefault="009C3823" w:rsidP="00382991">
      <w:pPr>
        <w:widowControl w:val="0"/>
        <w:autoSpaceDE w:val="0"/>
        <w:autoSpaceDN w:val="0"/>
        <w:adjustRightInd w:val="0"/>
        <w:spacing w:before="120" w:line="226" w:lineRule="auto"/>
        <w:jc w:val="both"/>
        <w:rPr>
          <w:spacing w:val="5"/>
          <w:kern w:val="1"/>
        </w:rPr>
      </w:pPr>
      <w:r>
        <w:rPr>
          <w:spacing w:val="5"/>
          <w:kern w:val="1"/>
        </w:rPr>
        <w:t>At the final stage all the convolutional layers are flattened and densely connected to an output unit to provide a binary result, whether the image is real or fake.</w:t>
      </w:r>
    </w:p>
    <w:p w14:paraId="2CE00D3B" w14:textId="77777777" w:rsidR="000F19E7" w:rsidRDefault="000F19E7" w:rsidP="00382991">
      <w:pPr>
        <w:widowControl w:val="0"/>
        <w:autoSpaceDE w:val="0"/>
        <w:autoSpaceDN w:val="0"/>
        <w:adjustRightInd w:val="0"/>
        <w:spacing w:before="120" w:line="226" w:lineRule="auto"/>
        <w:jc w:val="both"/>
        <w:rPr>
          <w:spacing w:val="5"/>
          <w:kern w:val="1"/>
        </w:rPr>
      </w:pPr>
    </w:p>
    <w:p w14:paraId="2CA1BD46" w14:textId="2B310006" w:rsidR="001E10BF" w:rsidRDefault="001E10BF" w:rsidP="001E10BF">
      <w:pPr>
        <w:widowControl w:val="0"/>
        <w:autoSpaceDE w:val="0"/>
        <w:autoSpaceDN w:val="0"/>
        <w:adjustRightInd w:val="0"/>
        <w:spacing w:before="120" w:line="226" w:lineRule="auto"/>
        <w:jc w:val="both"/>
        <w:rPr>
          <w:b/>
          <w:bCs/>
          <w:spacing w:val="24"/>
          <w:kern w:val="1"/>
        </w:rPr>
      </w:pPr>
      <w:r>
        <w:rPr>
          <w:b/>
          <w:bCs/>
          <w:spacing w:val="24"/>
          <w:kern w:val="1"/>
        </w:rPr>
        <w:t>Generator</w:t>
      </w:r>
    </w:p>
    <w:p w14:paraId="07D90211" w14:textId="17DDFE65" w:rsidR="001E10BF" w:rsidRDefault="001E10BF" w:rsidP="001E10BF">
      <w:pPr>
        <w:widowControl w:val="0"/>
        <w:autoSpaceDE w:val="0"/>
        <w:autoSpaceDN w:val="0"/>
        <w:adjustRightInd w:val="0"/>
        <w:spacing w:before="120" w:line="226" w:lineRule="auto"/>
        <w:jc w:val="both"/>
        <w:rPr>
          <w:spacing w:val="5"/>
          <w:kern w:val="1"/>
        </w:rPr>
      </w:pPr>
      <w:r>
        <w:rPr>
          <w:spacing w:val="5"/>
          <w:kern w:val="1"/>
        </w:rPr>
        <w:t>The generator uses a simila</w:t>
      </w:r>
      <w:r w:rsidR="000E48B9">
        <w:rPr>
          <w:spacing w:val="5"/>
          <w:kern w:val="1"/>
        </w:rPr>
        <w:t>r operation but instead perform</w:t>
      </w:r>
      <w:r>
        <w:rPr>
          <w:spacing w:val="5"/>
          <w:kern w:val="1"/>
        </w:rPr>
        <w:t>s de convolution</w:t>
      </w:r>
      <w:r w:rsidR="009D6D41">
        <w:rPr>
          <w:spacing w:val="5"/>
          <w:kern w:val="1"/>
        </w:rPr>
        <w:t>. Where the feature map size increase with each de-convolution operation. This could also be</w:t>
      </w:r>
      <w:r w:rsidR="005D3F6B">
        <w:rPr>
          <w:spacing w:val="5"/>
          <w:kern w:val="1"/>
        </w:rPr>
        <w:t xml:space="preserve"> termed as f</w:t>
      </w:r>
      <w:r w:rsidR="009D6D41">
        <w:rPr>
          <w:spacing w:val="5"/>
          <w:kern w:val="1"/>
        </w:rPr>
        <w:t>ractionally strided convolutio</w:t>
      </w:r>
      <w:r w:rsidR="00F87EAE">
        <w:rPr>
          <w:spacing w:val="5"/>
          <w:kern w:val="1"/>
        </w:rPr>
        <w:t>n ope</w:t>
      </w:r>
      <w:r w:rsidR="009D6D41">
        <w:rPr>
          <w:spacing w:val="5"/>
          <w:kern w:val="1"/>
        </w:rPr>
        <w:t>ration</w:t>
      </w:r>
      <w:r w:rsidR="00E00522">
        <w:rPr>
          <w:spacing w:val="5"/>
          <w:kern w:val="1"/>
        </w:rPr>
        <w:t>, where the size of stride is a fraction</w:t>
      </w:r>
      <w:r w:rsidR="00F813AF">
        <w:rPr>
          <w:spacing w:val="5"/>
          <w:kern w:val="1"/>
        </w:rPr>
        <w:t xml:space="preserve"> </w:t>
      </w:r>
      <w:r w:rsidR="00E00522">
        <w:rPr>
          <w:spacing w:val="5"/>
          <w:kern w:val="1"/>
        </w:rPr>
        <w:t>(0.5)</w:t>
      </w:r>
      <w:r w:rsidR="00F813AF">
        <w:rPr>
          <w:spacing w:val="5"/>
          <w:kern w:val="1"/>
        </w:rPr>
        <w:t>.</w:t>
      </w:r>
    </w:p>
    <w:p w14:paraId="6640C770" w14:textId="2740FECD" w:rsidR="00AD779F" w:rsidRDefault="006B6C6E" w:rsidP="001E10BF">
      <w:pPr>
        <w:widowControl w:val="0"/>
        <w:autoSpaceDE w:val="0"/>
        <w:autoSpaceDN w:val="0"/>
        <w:adjustRightInd w:val="0"/>
        <w:spacing w:before="120" w:line="226" w:lineRule="auto"/>
        <w:jc w:val="both"/>
        <w:rPr>
          <w:spacing w:val="5"/>
          <w:kern w:val="1"/>
        </w:rPr>
      </w:pPr>
      <w:r>
        <w:rPr>
          <w:spacing w:val="5"/>
          <w:kern w:val="1"/>
        </w:rPr>
        <w:t>Before arriving at the de-convolution operation, the</w:t>
      </w:r>
      <w:r w:rsidR="009B06E2">
        <w:rPr>
          <w:spacing w:val="5"/>
          <w:kern w:val="1"/>
        </w:rPr>
        <w:t xml:space="preserve"> random vector Z</w:t>
      </w:r>
      <w:r w:rsidR="00225381">
        <w:rPr>
          <w:spacing w:val="5"/>
          <w:kern w:val="1"/>
        </w:rPr>
        <w:t>(latent vector)</w:t>
      </w:r>
      <w:r w:rsidR="009B06E2">
        <w:rPr>
          <w:spacing w:val="5"/>
          <w:kern w:val="1"/>
        </w:rPr>
        <w:t>,</w:t>
      </w:r>
      <w:r w:rsidR="00225381">
        <w:rPr>
          <w:spacing w:val="5"/>
          <w:kern w:val="1"/>
        </w:rPr>
        <w:t xml:space="preserve"> is densely connected with a </w:t>
      </w:r>
      <w:r w:rsidR="00337E50">
        <w:rPr>
          <w:spacing w:val="5"/>
          <w:kern w:val="1"/>
        </w:rPr>
        <w:t>network of size(f1xf1xd1), where f1 is the size of the feature map, d1 is the number of such feature maps/filters.</w:t>
      </w:r>
      <w:r w:rsidR="009C3823">
        <w:rPr>
          <w:spacing w:val="5"/>
          <w:kern w:val="1"/>
        </w:rPr>
        <w:t xml:space="preserve"> </w:t>
      </w:r>
      <w:r w:rsidR="00122632">
        <w:rPr>
          <w:spacing w:val="5"/>
          <w:kern w:val="1"/>
        </w:rPr>
        <w:t xml:space="preserve">From here the de convolution operation is </w:t>
      </w:r>
      <w:r w:rsidR="00DB74CD">
        <w:rPr>
          <w:spacing w:val="5"/>
          <w:kern w:val="1"/>
        </w:rPr>
        <w:t>applied and finally a fake image of original image’s size is generated.</w:t>
      </w:r>
    </w:p>
    <w:p w14:paraId="06A62F8C" w14:textId="68A6DDBF" w:rsidR="00752F46" w:rsidRDefault="00752F46" w:rsidP="001E10BF">
      <w:pPr>
        <w:widowControl w:val="0"/>
        <w:autoSpaceDE w:val="0"/>
        <w:autoSpaceDN w:val="0"/>
        <w:adjustRightInd w:val="0"/>
        <w:spacing w:before="120" w:line="226" w:lineRule="auto"/>
        <w:jc w:val="both"/>
        <w:rPr>
          <w:spacing w:val="5"/>
          <w:kern w:val="1"/>
        </w:rPr>
      </w:pPr>
      <w:r>
        <w:rPr>
          <w:spacing w:val="5"/>
          <w:kern w:val="1"/>
        </w:rPr>
        <w:t xml:space="preserve">Below is the picture of images generated </w:t>
      </w:r>
      <w:r w:rsidR="000C4957">
        <w:rPr>
          <w:spacing w:val="5"/>
          <w:kern w:val="1"/>
        </w:rPr>
        <w:t>while training the network.</w:t>
      </w:r>
      <w:r w:rsidR="00D43499">
        <w:rPr>
          <w:spacing w:val="5"/>
          <w:kern w:val="1"/>
        </w:rPr>
        <w:t xml:space="preserve"> It could be seen that after 400 iterations the image quality actually improved, this when the GAN became stable.</w:t>
      </w:r>
    </w:p>
    <w:p w14:paraId="4D4F6351" w14:textId="5E2FF671" w:rsidR="009B06E2" w:rsidRPr="00225381" w:rsidRDefault="00337E50" w:rsidP="001E10BF">
      <w:pPr>
        <w:widowControl w:val="0"/>
        <w:autoSpaceDE w:val="0"/>
        <w:autoSpaceDN w:val="0"/>
        <w:adjustRightInd w:val="0"/>
        <w:spacing w:before="120" w:line="226" w:lineRule="auto"/>
        <w:jc w:val="both"/>
        <w:rPr>
          <w:spacing w:val="5"/>
          <w:kern w:val="1"/>
        </w:rPr>
      </w:pPr>
      <w:r>
        <w:rPr>
          <w:spacing w:val="5"/>
          <w:kern w:val="1"/>
        </w:rPr>
        <w:t xml:space="preserve"> </w:t>
      </w:r>
    </w:p>
    <w:p w14:paraId="573D4E17" w14:textId="12AF3A66" w:rsidR="00C37028" w:rsidRPr="00626F0D" w:rsidRDefault="00C37028" w:rsidP="00382991">
      <w:pPr>
        <w:widowControl w:val="0"/>
        <w:autoSpaceDE w:val="0"/>
        <w:autoSpaceDN w:val="0"/>
        <w:adjustRightInd w:val="0"/>
        <w:spacing w:before="120" w:line="226" w:lineRule="auto"/>
        <w:jc w:val="both"/>
        <w:rPr>
          <w:b/>
          <w:bCs/>
          <w:spacing w:val="24"/>
          <w:kern w:val="1"/>
        </w:rPr>
      </w:pPr>
      <w:r w:rsidRPr="00C37028">
        <w:rPr>
          <w:b/>
          <w:bCs/>
          <w:noProof/>
          <w:spacing w:val="24"/>
          <w:kern w:val="1"/>
        </w:rPr>
        <w:drawing>
          <wp:inline distT="0" distB="0" distL="0" distR="0" wp14:anchorId="396EBB2D" wp14:editId="2EF4B686">
            <wp:extent cx="1072061" cy="1072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6912" cy="1076912"/>
                    </a:xfrm>
                    <a:prstGeom prst="rect">
                      <a:avLst/>
                    </a:prstGeom>
                  </pic:spPr>
                </pic:pic>
              </a:graphicData>
            </a:graphic>
          </wp:inline>
        </w:drawing>
      </w:r>
      <w:r>
        <w:rPr>
          <w:b/>
          <w:bCs/>
          <w:spacing w:val="24"/>
          <w:kern w:val="1"/>
        </w:rPr>
        <w:t xml:space="preserve"> </w:t>
      </w:r>
      <w:r w:rsidRPr="00C37028">
        <w:rPr>
          <w:b/>
          <w:bCs/>
          <w:noProof/>
          <w:spacing w:val="24"/>
          <w:kern w:val="1"/>
        </w:rPr>
        <w:drawing>
          <wp:inline distT="0" distB="0" distL="0" distR="0" wp14:anchorId="04F9513A" wp14:editId="2913B333">
            <wp:extent cx="1070519" cy="10705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5449" cy="1095449"/>
                    </a:xfrm>
                    <a:prstGeom prst="rect">
                      <a:avLst/>
                    </a:prstGeom>
                  </pic:spPr>
                </pic:pic>
              </a:graphicData>
            </a:graphic>
          </wp:inline>
        </w:drawing>
      </w:r>
      <w:r>
        <w:rPr>
          <w:b/>
          <w:bCs/>
          <w:spacing w:val="24"/>
          <w:kern w:val="1"/>
        </w:rPr>
        <w:t xml:space="preserve"> </w:t>
      </w:r>
      <w:r w:rsidRPr="00C37028">
        <w:rPr>
          <w:b/>
          <w:bCs/>
          <w:noProof/>
          <w:spacing w:val="24"/>
          <w:kern w:val="1"/>
        </w:rPr>
        <w:drawing>
          <wp:inline distT="0" distB="0" distL="0" distR="0" wp14:anchorId="2D2D791D" wp14:editId="2CE76CF5">
            <wp:extent cx="1080135" cy="1080135"/>
            <wp:effectExtent l="0" t="0" r="1206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3751" cy="1093751"/>
                    </a:xfrm>
                    <a:prstGeom prst="rect">
                      <a:avLst/>
                    </a:prstGeom>
                  </pic:spPr>
                </pic:pic>
              </a:graphicData>
            </a:graphic>
          </wp:inline>
        </w:drawing>
      </w:r>
      <w:r>
        <w:rPr>
          <w:b/>
          <w:bCs/>
          <w:spacing w:val="24"/>
          <w:kern w:val="1"/>
        </w:rPr>
        <w:t xml:space="preserve"> </w:t>
      </w:r>
      <w:r w:rsidRPr="00C37028">
        <w:rPr>
          <w:b/>
          <w:bCs/>
          <w:noProof/>
          <w:spacing w:val="24"/>
          <w:kern w:val="1"/>
        </w:rPr>
        <w:drawing>
          <wp:inline distT="0" distB="0" distL="0" distR="0" wp14:anchorId="761E0D3A" wp14:editId="03A43E82">
            <wp:extent cx="1082312" cy="1082312"/>
            <wp:effectExtent l="0" t="0" r="101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8263" cy="1098263"/>
                    </a:xfrm>
                    <a:prstGeom prst="rect">
                      <a:avLst/>
                    </a:prstGeom>
                  </pic:spPr>
                </pic:pic>
              </a:graphicData>
            </a:graphic>
          </wp:inline>
        </w:drawing>
      </w:r>
    </w:p>
    <w:p w14:paraId="44096BAA" w14:textId="5D6A6B4A" w:rsidR="004E73B7" w:rsidRDefault="00DB3CE1">
      <w:pPr>
        <w:widowControl w:val="0"/>
        <w:autoSpaceDE w:val="0"/>
        <w:autoSpaceDN w:val="0"/>
        <w:adjustRightInd w:val="0"/>
        <w:spacing w:before="120" w:line="226" w:lineRule="auto"/>
        <w:jc w:val="both"/>
        <w:rPr>
          <w:spacing w:val="5"/>
          <w:kern w:val="1"/>
        </w:rPr>
      </w:pPr>
      <w:r>
        <w:rPr>
          <w:spacing w:val="5"/>
          <w:kern w:val="1"/>
        </w:rPr>
        <w:t>Fig. Samples generated at 100, 200, 400 600 iteration</w:t>
      </w:r>
      <w:r w:rsidR="00CE03CE">
        <w:rPr>
          <w:spacing w:val="5"/>
          <w:kern w:val="1"/>
        </w:rPr>
        <w:t>s</w:t>
      </w:r>
      <w:r>
        <w:rPr>
          <w:spacing w:val="5"/>
          <w:kern w:val="1"/>
        </w:rPr>
        <w:t xml:space="preserve"> respectively</w:t>
      </w:r>
      <w:r w:rsidR="00465D2F">
        <w:rPr>
          <w:spacing w:val="5"/>
          <w:kern w:val="1"/>
        </w:rPr>
        <w:t>.</w:t>
      </w:r>
    </w:p>
    <w:p w14:paraId="1289483F" w14:textId="77777777" w:rsidR="002E6421" w:rsidRDefault="002E6421">
      <w:pPr>
        <w:widowControl w:val="0"/>
        <w:autoSpaceDE w:val="0"/>
        <w:autoSpaceDN w:val="0"/>
        <w:adjustRightInd w:val="0"/>
        <w:spacing w:before="120" w:line="226" w:lineRule="auto"/>
        <w:jc w:val="both"/>
        <w:rPr>
          <w:spacing w:val="5"/>
          <w:kern w:val="1"/>
        </w:rPr>
      </w:pPr>
    </w:p>
    <w:p w14:paraId="3D23B96B" w14:textId="3D39B20E" w:rsidR="002060DC" w:rsidRDefault="002060DC">
      <w:pPr>
        <w:widowControl w:val="0"/>
        <w:autoSpaceDE w:val="0"/>
        <w:autoSpaceDN w:val="0"/>
        <w:adjustRightInd w:val="0"/>
        <w:spacing w:before="120" w:line="226" w:lineRule="auto"/>
        <w:jc w:val="both"/>
        <w:rPr>
          <w:spacing w:val="5"/>
          <w:kern w:val="1"/>
        </w:rPr>
      </w:pPr>
      <w:r>
        <w:rPr>
          <w:spacing w:val="5"/>
          <w:kern w:val="1"/>
        </w:rPr>
        <w:t>It is well known that the losses of discriminator or losses of generator are not true representatives of c</w:t>
      </w:r>
      <w:r w:rsidR="00A34ECA">
        <w:rPr>
          <w:spacing w:val="5"/>
          <w:kern w:val="1"/>
        </w:rPr>
        <w:t>onvergence/stability for the GAN</w:t>
      </w:r>
      <w:r>
        <w:rPr>
          <w:spacing w:val="5"/>
          <w:kern w:val="1"/>
        </w:rPr>
        <w:t>s</w:t>
      </w:r>
      <w:r w:rsidR="00A34ECA">
        <w:rPr>
          <w:spacing w:val="5"/>
          <w:kern w:val="1"/>
        </w:rPr>
        <w:t xml:space="preserve">. Both the generator cost and discriminator cost has to be lowered </w:t>
      </w:r>
      <w:r w:rsidR="00AC2230">
        <w:rPr>
          <w:spacing w:val="5"/>
          <w:kern w:val="1"/>
        </w:rPr>
        <w:t>simultaneously</w:t>
      </w:r>
      <w:r w:rsidR="00A34ECA">
        <w:rPr>
          <w:spacing w:val="5"/>
          <w:kern w:val="1"/>
        </w:rPr>
        <w:t>.</w:t>
      </w:r>
      <w:r w:rsidR="00AC2230">
        <w:rPr>
          <w:spacing w:val="5"/>
          <w:kern w:val="1"/>
        </w:rPr>
        <w:t xml:space="preserve"> </w:t>
      </w:r>
      <w:r w:rsidR="00A34ECA">
        <w:rPr>
          <w:spacing w:val="5"/>
          <w:kern w:val="1"/>
        </w:rPr>
        <w:t xml:space="preserve"> </w:t>
      </w:r>
      <w:r w:rsidR="00CF289C">
        <w:rPr>
          <w:spacing w:val="5"/>
          <w:kern w:val="1"/>
        </w:rPr>
        <w:t>From the below figure, we can see that the GAN’s both generator cost and discriminator cost converged</w:t>
      </w:r>
      <w:r w:rsidR="002B10D3">
        <w:rPr>
          <w:spacing w:val="5"/>
          <w:kern w:val="1"/>
        </w:rPr>
        <w:t xml:space="preserve"> </w:t>
      </w:r>
      <w:r w:rsidR="00A2678B">
        <w:rPr>
          <w:spacing w:val="5"/>
          <w:kern w:val="1"/>
        </w:rPr>
        <w:t>after 1000 iterations</w:t>
      </w:r>
      <w:r w:rsidR="00CF289C">
        <w:rPr>
          <w:spacing w:val="5"/>
          <w:kern w:val="1"/>
        </w:rPr>
        <w:t>.</w:t>
      </w:r>
      <w:r w:rsidR="00A2678B">
        <w:rPr>
          <w:spacing w:val="5"/>
          <w:kern w:val="1"/>
        </w:rPr>
        <w:t xml:space="preserve"> </w:t>
      </w:r>
      <w:r w:rsidR="004E3DF3">
        <w:rPr>
          <w:spacing w:val="5"/>
          <w:kern w:val="1"/>
        </w:rPr>
        <w:t>The generator cost has initially increased and later decreased, since it mastered how to generate realistic images</w:t>
      </w:r>
      <w:r w:rsidR="001D0140">
        <w:rPr>
          <w:spacing w:val="5"/>
          <w:kern w:val="1"/>
        </w:rPr>
        <w:t xml:space="preserve">. After 1000 iterations, both settled to </w:t>
      </w:r>
      <w:r w:rsidR="004B0795">
        <w:rPr>
          <w:spacing w:val="5"/>
          <w:kern w:val="1"/>
        </w:rPr>
        <w:t xml:space="preserve">a </w:t>
      </w:r>
      <w:r w:rsidR="001D0140">
        <w:rPr>
          <w:spacing w:val="5"/>
          <w:kern w:val="1"/>
        </w:rPr>
        <w:t>saddle point</w:t>
      </w:r>
      <w:r w:rsidR="001F6A88">
        <w:rPr>
          <w:spacing w:val="5"/>
          <w:kern w:val="1"/>
        </w:rPr>
        <w:t>.</w:t>
      </w:r>
      <w:r w:rsidR="00CF289C">
        <w:rPr>
          <w:spacing w:val="5"/>
          <w:kern w:val="1"/>
        </w:rPr>
        <w:t xml:space="preserve"> </w:t>
      </w:r>
    </w:p>
    <w:p w14:paraId="6CB65EC7" w14:textId="4BFEF568" w:rsidR="002E6421" w:rsidRDefault="002E6421">
      <w:pPr>
        <w:widowControl w:val="0"/>
        <w:autoSpaceDE w:val="0"/>
        <w:autoSpaceDN w:val="0"/>
        <w:adjustRightInd w:val="0"/>
        <w:spacing w:before="120" w:line="226" w:lineRule="auto"/>
        <w:jc w:val="both"/>
        <w:rPr>
          <w:spacing w:val="5"/>
          <w:kern w:val="1"/>
        </w:rPr>
      </w:pPr>
      <w:r w:rsidRPr="002E6421">
        <w:rPr>
          <w:noProof/>
          <w:spacing w:val="5"/>
          <w:kern w:val="1"/>
        </w:rPr>
        <w:drawing>
          <wp:inline distT="0" distB="0" distL="0" distR="0" wp14:anchorId="0F196C6D" wp14:editId="00FBA663">
            <wp:extent cx="4003673" cy="2468426"/>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206" cy="2477386"/>
                    </a:xfrm>
                    <a:prstGeom prst="rect">
                      <a:avLst/>
                    </a:prstGeom>
                  </pic:spPr>
                </pic:pic>
              </a:graphicData>
            </a:graphic>
          </wp:inline>
        </w:drawing>
      </w:r>
    </w:p>
    <w:p w14:paraId="1EDD10AA" w14:textId="674F0F58" w:rsidR="002E6421" w:rsidRDefault="002E6421">
      <w:pPr>
        <w:widowControl w:val="0"/>
        <w:autoSpaceDE w:val="0"/>
        <w:autoSpaceDN w:val="0"/>
        <w:adjustRightInd w:val="0"/>
        <w:spacing w:before="120" w:line="226" w:lineRule="auto"/>
        <w:jc w:val="both"/>
        <w:rPr>
          <w:spacing w:val="5"/>
          <w:kern w:val="1"/>
        </w:rPr>
      </w:pPr>
      <w:r>
        <w:rPr>
          <w:spacing w:val="5"/>
          <w:kern w:val="1"/>
        </w:rPr>
        <w:t xml:space="preserve">Fig shows </w:t>
      </w:r>
      <w:r w:rsidR="00394FAE">
        <w:rPr>
          <w:spacing w:val="5"/>
          <w:kern w:val="1"/>
        </w:rPr>
        <w:t>discriminator</w:t>
      </w:r>
      <w:r w:rsidR="00C3706E">
        <w:rPr>
          <w:spacing w:val="5"/>
          <w:kern w:val="1"/>
        </w:rPr>
        <w:t xml:space="preserve"> and generator costs</w:t>
      </w:r>
    </w:p>
    <w:p w14:paraId="09957693" w14:textId="77777777" w:rsidR="00B47591" w:rsidRDefault="00B47591">
      <w:pPr>
        <w:widowControl w:val="0"/>
        <w:autoSpaceDE w:val="0"/>
        <w:autoSpaceDN w:val="0"/>
        <w:adjustRightInd w:val="0"/>
        <w:spacing w:before="120" w:line="226" w:lineRule="auto"/>
        <w:jc w:val="both"/>
        <w:rPr>
          <w:spacing w:val="5"/>
          <w:kern w:val="1"/>
        </w:rPr>
      </w:pPr>
    </w:p>
    <w:p w14:paraId="094052A1" w14:textId="77777777" w:rsidR="00B47591" w:rsidRDefault="00B47591">
      <w:pPr>
        <w:widowControl w:val="0"/>
        <w:autoSpaceDE w:val="0"/>
        <w:autoSpaceDN w:val="0"/>
        <w:adjustRightInd w:val="0"/>
        <w:spacing w:before="120" w:line="226" w:lineRule="auto"/>
        <w:jc w:val="both"/>
        <w:rPr>
          <w:spacing w:val="5"/>
          <w:kern w:val="1"/>
        </w:rPr>
      </w:pPr>
    </w:p>
    <w:p w14:paraId="1F0F6783" w14:textId="77777777" w:rsidR="00313119" w:rsidRDefault="00313119" w:rsidP="00313119">
      <w:pPr>
        <w:widowControl w:val="0"/>
        <w:autoSpaceDE w:val="0"/>
        <w:autoSpaceDN w:val="0"/>
        <w:adjustRightInd w:val="0"/>
        <w:spacing w:before="120" w:line="226" w:lineRule="auto"/>
        <w:jc w:val="both"/>
        <w:rPr>
          <w:b/>
          <w:bCs/>
          <w:spacing w:val="24"/>
          <w:kern w:val="1"/>
        </w:rPr>
      </w:pPr>
      <w:r>
        <w:rPr>
          <w:b/>
          <w:bCs/>
          <w:spacing w:val="24"/>
          <w:kern w:val="1"/>
        </w:rPr>
        <w:t>4.2.3 Conclusion</w:t>
      </w:r>
    </w:p>
    <w:p w14:paraId="1F05A58F" w14:textId="1C8AEC82" w:rsidR="00A031D3" w:rsidRPr="00C23265" w:rsidRDefault="00861D04" w:rsidP="00B47591">
      <w:pPr>
        <w:widowControl w:val="0"/>
        <w:autoSpaceDE w:val="0"/>
        <w:autoSpaceDN w:val="0"/>
        <w:adjustRightInd w:val="0"/>
        <w:spacing w:before="120" w:line="226" w:lineRule="auto"/>
        <w:jc w:val="both"/>
        <w:rPr>
          <w:spacing w:val="5"/>
          <w:kern w:val="1"/>
        </w:rPr>
      </w:pPr>
      <w:r w:rsidRPr="00861D04">
        <w:rPr>
          <w:spacing w:val="5"/>
          <w:kern w:val="1"/>
        </w:rPr>
        <w:t>The results s</w:t>
      </w:r>
      <w:r>
        <w:rPr>
          <w:spacing w:val="5"/>
          <w:kern w:val="1"/>
        </w:rPr>
        <w:t xml:space="preserve">how that DC-GANs are indeed </w:t>
      </w:r>
      <w:r w:rsidRPr="00861D04">
        <w:rPr>
          <w:spacing w:val="5"/>
          <w:kern w:val="1"/>
        </w:rPr>
        <w:t xml:space="preserve">good at generating good quality images. </w:t>
      </w:r>
      <w:r w:rsidR="00EA59E6">
        <w:rPr>
          <w:spacing w:val="5"/>
          <w:kern w:val="1"/>
        </w:rPr>
        <w:t>One remarkable capability of GAN training procedure is that, it doesn’t just maximize the likelihood values of specific points</w:t>
      </w:r>
      <w:r w:rsidR="00F60238">
        <w:rPr>
          <w:spacing w:val="5"/>
          <w:kern w:val="1"/>
        </w:rPr>
        <w:t>(it may even assign negative or zero likelihood to certain points)</w:t>
      </w:r>
      <w:r w:rsidR="00EA59E6">
        <w:rPr>
          <w:spacing w:val="5"/>
          <w:kern w:val="1"/>
        </w:rPr>
        <w:t>, instead it tries to learn the manifold of the training points</w:t>
      </w:r>
      <w:r w:rsidR="00375E81">
        <w:rPr>
          <w:spacing w:val="5"/>
          <w:kern w:val="1"/>
        </w:rPr>
        <w:t xml:space="preserve">. </w:t>
      </w:r>
      <w:r w:rsidR="0090195C">
        <w:rPr>
          <w:spacing w:val="5"/>
          <w:kern w:val="1"/>
        </w:rPr>
        <w:t>Usually the images generated by representing such manifolds are highly convincing to a human observer.</w:t>
      </w:r>
    </w:p>
    <w:p w14:paraId="16273A6F" w14:textId="7A0A1B61" w:rsidR="00B47591" w:rsidRDefault="00B47591" w:rsidP="00B47591">
      <w:pPr>
        <w:widowControl w:val="0"/>
        <w:autoSpaceDE w:val="0"/>
        <w:autoSpaceDN w:val="0"/>
        <w:adjustRightInd w:val="0"/>
        <w:spacing w:before="120" w:line="226" w:lineRule="auto"/>
        <w:jc w:val="both"/>
        <w:rPr>
          <w:b/>
          <w:bCs/>
          <w:spacing w:val="24"/>
          <w:kern w:val="1"/>
        </w:rPr>
      </w:pPr>
      <w:r>
        <w:rPr>
          <w:b/>
          <w:bCs/>
          <w:spacing w:val="24"/>
          <w:kern w:val="1"/>
        </w:rPr>
        <w:t>4.2</w:t>
      </w:r>
      <w:r w:rsidRPr="000F6795">
        <w:rPr>
          <w:b/>
          <w:bCs/>
          <w:spacing w:val="24"/>
          <w:kern w:val="1"/>
        </w:rPr>
        <w:t xml:space="preserve"> </w:t>
      </w:r>
      <w:r>
        <w:rPr>
          <w:b/>
          <w:bCs/>
          <w:spacing w:val="24"/>
          <w:kern w:val="1"/>
        </w:rPr>
        <w:t>Adversarial Auto Encoder</w:t>
      </w:r>
    </w:p>
    <w:p w14:paraId="01B37467" w14:textId="33B05207" w:rsidR="00CA07B9" w:rsidRDefault="00CA07B9" w:rsidP="00B47591">
      <w:pPr>
        <w:widowControl w:val="0"/>
        <w:autoSpaceDE w:val="0"/>
        <w:autoSpaceDN w:val="0"/>
        <w:adjustRightInd w:val="0"/>
        <w:spacing w:before="120" w:line="226" w:lineRule="auto"/>
        <w:jc w:val="both"/>
        <w:rPr>
          <w:b/>
          <w:bCs/>
          <w:spacing w:val="24"/>
          <w:kern w:val="1"/>
        </w:rPr>
      </w:pPr>
      <w:r w:rsidRPr="00CA07B9">
        <w:rPr>
          <w:b/>
          <w:bCs/>
          <w:noProof/>
          <w:spacing w:val="24"/>
          <w:kern w:val="1"/>
        </w:rPr>
        <w:drawing>
          <wp:inline distT="0" distB="0" distL="0" distR="0" wp14:anchorId="0E47A6CB" wp14:editId="2CF66E10">
            <wp:extent cx="3767438" cy="2413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3437" cy="2436698"/>
                    </a:xfrm>
                    <a:prstGeom prst="rect">
                      <a:avLst/>
                    </a:prstGeom>
                  </pic:spPr>
                </pic:pic>
              </a:graphicData>
            </a:graphic>
          </wp:inline>
        </w:drawing>
      </w:r>
    </w:p>
    <w:p w14:paraId="634937BE" w14:textId="77777777" w:rsidR="00262061" w:rsidRDefault="00CA07B9">
      <w:pPr>
        <w:widowControl w:val="0"/>
        <w:autoSpaceDE w:val="0"/>
        <w:autoSpaceDN w:val="0"/>
        <w:adjustRightInd w:val="0"/>
        <w:spacing w:before="120" w:line="226" w:lineRule="auto"/>
        <w:jc w:val="both"/>
        <w:rPr>
          <w:spacing w:val="5"/>
          <w:kern w:val="1"/>
        </w:rPr>
      </w:pPr>
      <w:r>
        <w:rPr>
          <w:spacing w:val="5"/>
          <w:kern w:val="1"/>
        </w:rPr>
        <w:t>Fig.  Generator loss over the number of iterations</w:t>
      </w:r>
    </w:p>
    <w:p w14:paraId="213E8118" w14:textId="77777777" w:rsidR="00262061" w:rsidRDefault="00262061">
      <w:pPr>
        <w:widowControl w:val="0"/>
        <w:autoSpaceDE w:val="0"/>
        <w:autoSpaceDN w:val="0"/>
        <w:adjustRightInd w:val="0"/>
        <w:spacing w:before="120" w:line="226" w:lineRule="auto"/>
        <w:jc w:val="both"/>
        <w:rPr>
          <w:spacing w:val="5"/>
          <w:kern w:val="1"/>
        </w:rPr>
      </w:pPr>
    </w:p>
    <w:p w14:paraId="27034FC0" w14:textId="520D48C9" w:rsidR="00B47591" w:rsidRDefault="00262061">
      <w:pPr>
        <w:widowControl w:val="0"/>
        <w:autoSpaceDE w:val="0"/>
        <w:autoSpaceDN w:val="0"/>
        <w:adjustRightInd w:val="0"/>
        <w:spacing w:before="120" w:line="226" w:lineRule="auto"/>
        <w:jc w:val="both"/>
        <w:rPr>
          <w:spacing w:val="5"/>
          <w:kern w:val="1"/>
        </w:rPr>
      </w:pPr>
      <w:r w:rsidRPr="00262061">
        <w:rPr>
          <w:noProof/>
          <w:spacing w:val="5"/>
          <w:kern w:val="1"/>
        </w:rPr>
        <w:drawing>
          <wp:inline distT="0" distB="0" distL="0" distR="0" wp14:anchorId="62AE1877" wp14:editId="40530D24">
            <wp:extent cx="3518535" cy="2225089"/>
            <wp:effectExtent l="0" t="0" r="1206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366" cy="2226247"/>
                    </a:xfrm>
                    <a:prstGeom prst="rect">
                      <a:avLst/>
                    </a:prstGeom>
                  </pic:spPr>
                </pic:pic>
              </a:graphicData>
            </a:graphic>
          </wp:inline>
        </w:drawing>
      </w:r>
      <w:r w:rsidR="00CA07B9">
        <w:rPr>
          <w:spacing w:val="5"/>
          <w:kern w:val="1"/>
        </w:rPr>
        <w:t xml:space="preserve"> </w:t>
      </w:r>
    </w:p>
    <w:p w14:paraId="54DACDE5" w14:textId="18044175" w:rsidR="00B47591" w:rsidRDefault="00262061">
      <w:pPr>
        <w:widowControl w:val="0"/>
        <w:autoSpaceDE w:val="0"/>
        <w:autoSpaceDN w:val="0"/>
        <w:adjustRightInd w:val="0"/>
        <w:spacing w:before="120" w:line="226" w:lineRule="auto"/>
        <w:jc w:val="both"/>
        <w:rPr>
          <w:spacing w:val="5"/>
          <w:kern w:val="1"/>
        </w:rPr>
      </w:pPr>
      <w:r>
        <w:rPr>
          <w:spacing w:val="5"/>
          <w:kern w:val="1"/>
        </w:rPr>
        <w:t>Fig. Discriminator loss over the number of iterations</w:t>
      </w:r>
    </w:p>
    <w:p w14:paraId="6AE1CE71" w14:textId="77777777" w:rsidR="00EE5991" w:rsidRDefault="00EE5991">
      <w:pPr>
        <w:widowControl w:val="0"/>
        <w:autoSpaceDE w:val="0"/>
        <w:autoSpaceDN w:val="0"/>
        <w:adjustRightInd w:val="0"/>
        <w:spacing w:before="120" w:line="226" w:lineRule="auto"/>
        <w:jc w:val="both"/>
        <w:rPr>
          <w:spacing w:val="5"/>
          <w:kern w:val="1"/>
        </w:rPr>
      </w:pPr>
    </w:p>
    <w:p w14:paraId="20F858CD" w14:textId="22B94CC3" w:rsidR="00EE5991" w:rsidRDefault="00C83476">
      <w:pPr>
        <w:widowControl w:val="0"/>
        <w:autoSpaceDE w:val="0"/>
        <w:autoSpaceDN w:val="0"/>
        <w:adjustRightInd w:val="0"/>
        <w:spacing w:before="120" w:line="226" w:lineRule="auto"/>
        <w:jc w:val="both"/>
        <w:rPr>
          <w:spacing w:val="5"/>
          <w:kern w:val="1"/>
        </w:rPr>
      </w:pPr>
      <w:r w:rsidRPr="00C83476">
        <w:rPr>
          <w:noProof/>
          <w:spacing w:val="5"/>
          <w:kern w:val="1"/>
        </w:rPr>
        <w:lastRenderedPageBreak/>
        <w:drawing>
          <wp:inline distT="0" distB="0" distL="0" distR="0" wp14:anchorId="39C29C2C" wp14:editId="0329BD21">
            <wp:extent cx="3594735" cy="2265318"/>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455" cy="2275224"/>
                    </a:xfrm>
                    <a:prstGeom prst="rect">
                      <a:avLst/>
                    </a:prstGeom>
                  </pic:spPr>
                </pic:pic>
              </a:graphicData>
            </a:graphic>
          </wp:inline>
        </w:drawing>
      </w:r>
    </w:p>
    <w:p w14:paraId="6EBC2623" w14:textId="77777777" w:rsidR="002D6F21" w:rsidRDefault="00C83476">
      <w:pPr>
        <w:widowControl w:val="0"/>
        <w:autoSpaceDE w:val="0"/>
        <w:autoSpaceDN w:val="0"/>
        <w:adjustRightInd w:val="0"/>
        <w:spacing w:before="120" w:line="226" w:lineRule="auto"/>
        <w:jc w:val="both"/>
        <w:rPr>
          <w:spacing w:val="5"/>
          <w:kern w:val="1"/>
        </w:rPr>
      </w:pPr>
      <w:r>
        <w:rPr>
          <w:spacing w:val="5"/>
          <w:kern w:val="1"/>
        </w:rPr>
        <w:t>Fig. Reconstruction loss over the number of iterations.</w:t>
      </w:r>
    </w:p>
    <w:p w14:paraId="13967D42" w14:textId="77777777" w:rsidR="002D6F21" w:rsidRDefault="002D6F21">
      <w:pPr>
        <w:widowControl w:val="0"/>
        <w:autoSpaceDE w:val="0"/>
        <w:autoSpaceDN w:val="0"/>
        <w:adjustRightInd w:val="0"/>
        <w:spacing w:before="120" w:line="226" w:lineRule="auto"/>
        <w:jc w:val="both"/>
        <w:rPr>
          <w:spacing w:val="5"/>
          <w:kern w:val="1"/>
        </w:rPr>
      </w:pPr>
    </w:p>
    <w:p w14:paraId="721E2052" w14:textId="77777777" w:rsidR="00637203" w:rsidRDefault="00637203">
      <w:pPr>
        <w:widowControl w:val="0"/>
        <w:autoSpaceDE w:val="0"/>
        <w:autoSpaceDN w:val="0"/>
        <w:adjustRightInd w:val="0"/>
        <w:spacing w:before="120" w:line="226" w:lineRule="auto"/>
        <w:jc w:val="both"/>
        <w:rPr>
          <w:spacing w:val="5"/>
          <w:kern w:val="1"/>
        </w:rPr>
      </w:pPr>
    </w:p>
    <w:p w14:paraId="111F90F5" w14:textId="77777777" w:rsidR="00637203" w:rsidRDefault="00637203">
      <w:pPr>
        <w:widowControl w:val="0"/>
        <w:autoSpaceDE w:val="0"/>
        <w:autoSpaceDN w:val="0"/>
        <w:adjustRightInd w:val="0"/>
        <w:spacing w:before="120" w:line="226" w:lineRule="auto"/>
        <w:jc w:val="both"/>
        <w:rPr>
          <w:spacing w:val="5"/>
          <w:kern w:val="1"/>
        </w:rPr>
      </w:pPr>
    </w:p>
    <w:p w14:paraId="4D6CD7DB" w14:textId="4598D8CD" w:rsidR="00C83476" w:rsidRDefault="00C53AA6">
      <w:pPr>
        <w:widowControl w:val="0"/>
        <w:autoSpaceDE w:val="0"/>
        <w:autoSpaceDN w:val="0"/>
        <w:adjustRightInd w:val="0"/>
        <w:spacing w:before="120" w:line="226" w:lineRule="auto"/>
        <w:jc w:val="both"/>
        <w:rPr>
          <w:spacing w:val="5"/>
          <w:kern w:val="1"/>
        </w:rPr>
      </w:pPr>
      <w:r w:rsidRPr="00C53AA6">
        <w:rPr>
          <w:noProof/>
          <w:spacing w:val="5"/>
          <w:kern w:val="1"/>
        </w:rPr>
        <w:drawing>
          <wp:inline distT="0" distB="0" distL="0" distR="0" wp14:anchorId="3AB12C34" wp14:editId="26B5B2C5">
            <wp:extent cx="2146935" cy="1839261"/>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6117" cy="1864261"/>
                    </a:xfrm>
                    <a:prstGeom prst="rect">
                      <a:avLst/>
                    </a:prstGeom>
                  </pic:spPr>
                </pic:pic>
              </a:graphicData>
            </a:graphic>
          </wp:inline>
        </w:drawing>
      </w:r>
      <w:r w:rsidR="002543AD">
        <w:rPr>
          <w:spacing w:val="5"/>
          <w:kern w:val="1"/>
        </w:rPr>
        <w:t xml:space="preserve"> </w:t>
      </w:r>
      <w:r w:rsidRPr="00C53AA6">
        <w:rPr>
          <w:noProof/>
          <w:spacing w:val="5"/>
          <w:kern w:val="1"/>
        </w:rPr>
        <w:drawing>
          <wp:inline distT="0" distB="0" distL="0" distR="0" wp14:anchorId="13C21A46" wp14:editId="02E4A702">
            <wp:extent cx="2217999" cy="1837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6085" cy="1869246"/>
                    </a:xfrm>
                    <a:prstGeom prst="rect">
                      <a:avLst/>
                    </a:prstGeom>
                  </pic:spPr>
                </pic:pic>
              </a:graphicData>
            </a:graphic>
          </wp:inline>
        </w:drawing>
      </w:r>
    </w:p>
    <w:p w14:paraId="0D3F6757" w14:textId="2EE1AB11" w:rsidR="0064617F" w:rsidRDefault="0064617F">
      <w:pPr>
        <w:widowControl w:val="0"/>
        <w:autoSpaceDE w:val="0"/>
        <w:autoSpaceDN w:val="0"/>
        <w:adjustRightInd w:val="0"/>
        <w:spacing w:before="120" w:line="226" w:lineRule="auto"/>
        <w:jc w:val="both"/>
        <w:rPr>
          <w:spacing w:val="5"/>
          <w:kern w:val="1"/>
        </w:rPr>
      </w:pPr>
      <w:r w:rsidRPr="0064617F">
        <w:rPr>
          <w:noProof/>
          <w:spacing w:val="5"/>
          <w:kern w:val="1"/>
        </w:rPr>
        <w:drawing>
          <wp:inline distT="0" distB="0" distL="0" distR="0" wp14:anchorId="73C1FA0D" wp14:editId="405D5A38">
            <wp:extent cx="2104502" cy="180636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1648" cy="1829663"/>
                    </a:xfrm>
                    <a:prstGeom prst="rect">
                      <a:avLst/>
                    </a:prstGeom>
                  </pic:spPr>
                </pic:pic>
              </a:graphicData>
            </a:graphic>
          </wp:inline>
        </w:drawing>
      </w:r>
      <w:r>
        <w:rPr>
          <w:spacing w:val="5"/>
          <w:kern w:val="1"/>
        </w:rPr>
        <w:t xml:space="preserve"> </w:t>
      </w:r>
      <w:r w:rsidRPr="0064617F">
        <w:rPr>
          <w:noProof/>
          <w:spacing w:val="5"/>
          <w:kern w:val="1"/>
        </w:rPr>
        <w:drawing>
          <wp:inline distT="0" distB="0" distL="0" distR="0" wp14:anchorId="226C84B8" wp14:editId="1EA1261E">
            <wp:extent cx="2003050" cy="1673002"/>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720" cy="1702794"/>
                    </a:xfrm>
                    <a:prstGeom prst="rect">
                      <a:avLst/>
                    </a:prstGeom>
                  </pic:spPr>
                </pic:pic>
              </a:graphicData>
            </a:graphic>
          </wp:inline>
        </w:drawing>
      </w:r>
    </w:p>
    <w:p w14:paraId="626CAFBD" w14:textId="7FC936CE" w:rsidR="00637203" w:rsidRDefault="00637203">
      <w:pPr>
        <w:widowControl w:val="0"/>
        <w:autoSpaceDE w:val="0"/>
        <w:autoSpaceDN w:val="0"/>
        <w:adjustRightInd w:val="0"/>
        <w:spacing w:before="120" w:line="226" w:lineRule="auto"/>
        <w:jc w:val="both"/>
        <w:rPr>
          <w:spacing w:val="5"/>
          <w:kern w:val="1"/>
        </w:rPr>
      </w:pPr>
      <w:r>
        <w:rPr>
          <w:spacing w:val="5"/>
          <w:kern w:val="1"/>
        </w:rPr>
        <w:t xml:space="preserve">Fig. </w:t>
      </w:r>
      <w:r w:rsidR="00C53AA6">
        <w:rPr>
          <w:spacing w:val="5"/>
          <w:kern w:val="1"/>
        </w:rPr>
        <w:t xml:space="preserve">Shows </w:t>
      </w:r>
      <w:r w:rsidR="00F51A34">
        <w:rPr>
          <w:spacing w:val="5"/>
          <w:kern w:val="1"/>
        </w:rPr>
        <w:t xml:space="preserve">clustering across latent space </w:t>
      </w:r>
      <w:r w:rsidR="00C53AA6">
        <w:rPr>
          <w:spacing w:val="5"/>
          <w:kern w:val="1"/>
        </w:rPr>
        <w:t xml:space="preserve">with </w:t>
      </w:r>
      <w:r w:rsidR="007C4337">
        <w:rPr>
          <w:spacing w:val="5"/>
          <w:kern w:val="1"/>
        </w:rPr>
        <w:t>z =</w:t>
      </w:r>
      <w:r w:rsidR="00C53AA6">
        <w:rPr>
          <w:spacing w:val="5"/>
          <w:kern w:val="1"/>
        </w:rPr>
        <w:t>2 dimensions</w:t>
      </w:r>
      <w:r w:rsidR="001947DA">
        <w:rPr>
          <w:spacing w:val="5"/>
          <w:kern w:val="1"/>
        </w:rPr>
        <w:t>,</w:t>
      </w:r>
      <w:r w:rsidR="00C53AA6">
        <w:rPr>
          <w:spacing w:val="5"/>
          <w:kern w:val="1"/>
        </w:rPr>
        <w:t xml:space="preserve"> from</w:t>
      </w:r>
      <w:r w:rsidR="0064617F">
        <w:rPr>
          <w:spacing w:val="5"/>
          <w:kern w:val="1"/>
        </w:rPr>
        <w:t xml:space="preserve"> epoch 0, epoch 2, epoch 4 and epoch 6</w:t>
      </w:r>
      <w:r w:rsidR="00C53AA6">
        <w:rPr>
          <w:spacing w:val="5"/>
          <w:kern w:val="1"/>
        </w:rPr>
        <w:t xml:space="preserve"> respectively</w:t>
      </w:r>
      <w:r w:rsidR="008B2885">
        <w:rPr>
          <w:spacing w:val="5"/>
          <w:kern w:val="1"/>
        </w:rPr>
        <w:t>.</w:t>
      </w:r>
    </w:p>
    <w:p w14:paraId="39D80161" w14:textId="77777777" w:rsidR="004B5F7A" w:rsidRDefault="004B5F7A">
      <w:pPr>
        <w:widowControl w:val="0"/>
        <w:autoSpaceDE w:val="0"/>
        <w:autoSpaceDN w:val="0"/>
        <w:adjustRightInd w:val="0"/>
        <w:spacing w:before="120" w:line="226" w:lineRule="auto"/>
        <w:jc w:val="both"/>
        <w:rPr>
          <w:spacing w:val="5"/>
          <w:kern w:val="1"/>
        </w:rPr>
      </w:pPr>
    </w:p>
    <w:p w14:paraId="614372C5" w14:textId="77777777" w:rsidR="001E5BB1" w:rsidRDefault="001E5BB1">
      <w:pPr>
        <w:widowControl w:val="0"/>
        <w:autoSpaceDE w:val="0"/>
        <w:autoSpaceDN w:val="0"/>
        <w:adjustRightInd w:val="0"/>
        <w:spacing w:before="120" w:line="226" w:lineRule="auto"/>
        <w:jc w:val="both"/>
        <w:rPr>
          <w:spacing w:val="5"/>
          <w:kern w:val="1"/>
        </w:rPr>
      </w:pPr>
    </w:p>
    <w:p w14:paraId="5592B879" w14:textId="43938407" w:rsidR="004B5F7A" w:rsidRDefault="001E5BB1">
      <w:pPr>
        <w:widowControl w:val="0"/>
        <w:autoSpaceDE w:val="0"/>
        <w:autoSpaceDN w:val="0"/>
        <w:adjustRightInd w:val="0"/>
        <w:spacing w:before="120" w:line="226" w:lineRule="auto"/>
        <w:jc w:val="both"/>
        <w:rPr>
          <w:spacing w:val="5"/>
          <w:kern w:val="1"/>
        </w:rPr>
      </w:pPr>
      <w:r w:rsidRPr="001E5BB1">
        <w:rPr>
          <w:noProof/>
          <w:spacing w:val="5"/>
          <w:kern w:val="1"/>
        </w:rPr>
        <w:lastRenderedPageBreak/>
        <w:drawing>
          <wp:inline distT="0" distB="0" distL="0" distR="0" wp14:anchorId="213468D2" wp14:editId="07BDE1B6">
            <wp:extent cx="1358568" cy="1353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6949" cy="1381995"/>
                    </a:xfrm>
                    <a:prstGeom prst="rect">
                      <a:avLst/>
                    </a:prstGeom>
                  </pic:spPr>
                </pic:pic>
              </a:graphicData>
            </a:graphic>
          </wp:inline>
        </w:drawing>
      </w:r>
      <w:r>
        <w:rPr>
          <w:spacing w:val="5"/>
          <w:kern w:val="1"/>
        </w:rPr>
        <w:t xml:space="preserve">   </w:t>
      </w:r>
      <w:r w:rsidRPr="001E5BB1">
        <w:rPr>
          <w:noProof/>
          <w:spacing w:val="5"/>
          <w:kern w:val="1"/>
        </w:rPr>
        <w:drawing>
          <wp:inline distT="0" distB="0" distL="0" distR="0" wp14:anchorId="7C4B5402" wp14:editId="1180F2CC">
            <wp:extent cx="1357002" cy="136694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5338" cy="1385414"/>
                    </a:xfrm>
                    <a:prstGeom prst="rect">
                      <a:avLst/>
                    </a:prstGeom>
                  </pic:spPr>
                </pic:pic>
              </a:graphicData>
            </a:graphic>
          </wp:inline>
        </w:drawing>
      </w:r>
      <w:r w:rsidR="00425620">
        <w:rPr>
          <w:spacing w:val="5"/>
          <w:kern w:val="1"/>
        </w:rPr>
        <w:t xml:space="preserve">   </w:t>
      </w:r>
      <w:r w:rsidR="00425620" w:rsidRPr="00425620">
        <w:rPr>
          <w:noProof/>
          <w:spacing w:val="5"/>
          <w:kern w:val="1"/>
        </w:rPr>
        <w:drawing>
          <wp:inline distT="0" distB="0" distL="0" distR="0" wp14:anchorId="55BD002C" wp14:editId="79A34DF4">
            <wp:extent cx="1362142" cy="1357207"/>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3596" cy="1378583"/>
                    </a:xfrm>
                    <a:prstGeom prst="rect">
                      <a:avLst/>
                    </a:prstGeom>
                  </pic:spPr>
                </pic:pic>
              </a:graphicData>
            </a:graphic>
          </wp:inline>
        </w:drawing>
      </w:r>
    </w:p>
    <w:p w14:paraId="233D002A" w14:textId="5D1B0B9D" w:rsidR="004B5F7A" w:rsidRDefault="004B5F7A">
      <w:pPr>
        <w:widowControl w:val="0"/>
        <w:autoSpaceDE w:val="0"/>
        <w:autoSpaceDN w:val="0"/>
        <w:adjustRightInd w:val="0"/>
        <w:spacing w:before="120" w:line="226" w:lineRule="auto"/>
        <w:jc w:val="both"/>
        <w:rPr>
          <w:spacing w:val="5"/>
          <w:kern w:val="1"/>
        </w:rPr>
      </w:pPr>
      <w:r>
        <w:rPr>
          <w:spacing w:val="5"/>
          <w:kern w:val="1"/>
        </w:rPr>
        <w:t>Fig . Reconstruction of images</w:t>
      </w:r>
      <w:r w:rsidR="00425620">
        <w:rPr>
          <w:spacing w:val="5"/>
          <w:kern w:val="1"/>
        </w:rPr>
        <w:t xml:space="preserve"> at epoch 0, 2, 20 respectively.</w:t>
      </w:r>
    </w:p>
    <w:p w14:paraId="574CACD0" w14:textId="77777777" w:rsidR="00A31B18" w:rsidRPr="00AB17DF" w:rsidRDefault="00A31B18" w:rsidP="00AB17DF">
      <w:pPr>
        <w:widowControl w:val="0"/>
        <w:autoSpaceDE w:val="0"/>
        <w:autoSpaceDN w:val="0"/>
        <w:adjustRightInd w:val="0"/>
        <w:spacing w:before="120" w:line="226" w:lineRule="auto"/>
        <w:jc w:val="both"/>
        <w:rPr>
          <w:spacing w:val="5"/>
          <w:kern w:val="1"/>
        </w:rPr>
      </w:pPr>
    </w:p>
    <w:p w14:paraId="17A8B8F8" w14:textId="1CC79D0D" w:rsidR="009C5A01" w:rsidRPr="009C5A01" w:rsidRDefault="00484C46" w:rsidP="009C5A01">
      <w:pPr>
        <w:widowControl w:val="0"/>
        <w:autoSpaceDE w:val="0"/>
        <w:autoSpaceDN w:val="0"/>
        <w:adjustRightInd w:val="0"/>
        <w:spacing w:before="120" w:line="226" w:lineRule="auto"/>
        <w:jc w:val="both"/>
        <w:rPr>
          <w:spacing w:val="5"/>
          <w:kern w:val="1"/>
        </w:rPr>
      </w:pPr>
      <w:r>
        <w:rPr>
          <w:b/>
          <w:bCs/>
          <w:spacing w:val="24"/>
          <w:kern w:val="1"/>
        </w:rPr>
        <w:t>2.3 Implementation</w:t>
      </w:r>
      <w:r w:rsidR="00B04857">
        <w:rPr>
          <w:b/>
          <w:bCs/>
          <w:spacing w:val="24"/>
          <w:kern w:val="1"/>
        </w:rPr>
        <w:t xml:space="preserve"> and Results</w:t>
      </w:r>
    </w:p>
    <w:p w14:paraId="0575AA27" w14:textId="173DF07A" w:rsidR="000C62F7" w:rsidRDefault="000C62F7">
      <w:pPr>
        <w:widowControl w:val="0"/>
        <w:autoSpaceDE w:val="0"/>
        <w:autoSpaceDN w:val="0"/>
        <w:adjustRightInd w:val="0"/>
        <w:spacing w:before="120" w:line="226" w:lineRule="auto"/>
        <w:jc w:val="both"/>
        <w:rPr>
          <w:spacing w:val="5"/>
          <w:kern w:val="1"/>
        </w:rPr>
      </w:pPr>
      <w:r>
        <w:rPr>
          <w:b/>
          <w:bCs/>
          <w:spacing w:val="24"/>
          <w:kern w:val="1"/>
        </w:rPr>
        <w:t>2.3 Conclusion</w:t>
      </w:r>
    </w:p>
    <w:p w14:paraId="5616451D" w14:textId="0C1D51CF" w:rsidR="001A3A02" w:rsidRDefault="001A3A02" w:rsidP="001A4CA3">
      <w:pPr>
        <w:widowControl w:val="0"/>
        <w:autoSpaceDE w:val="0"/>
        <w:autoSpaceDN w:val="0"/>
        <w:adjustRightInd w:val="0"/>
        <w:spacing w:before="120" w:line="226" w:lineRule="auto"/>
        <w:jc w:val="both"/>
        <w:rPr>
          <w:spacing w:val="5"/>
          <w:kern w:val="1"/>
        </w:rPr>
      </w:pPr>
    </w:p>
    <w:p w14:paraId="2E771A0A" w14:textId="77777777" w:rsidR="001A3A02" w:rsidRDefault="001A3A02">
      <w:pPr>
        <w:widowControl w:val="0"/>
        <w:autoSpaceDE w:val="0"/>
        <w:autoSpaceDN w:val="0"/>
        <w:adjustRightInd w:val="0"/>
        <w:spacing w:before="120" w:line="226" w:lineRule="auto"/>
        <w:jc w:val="both"/>
        <w:rPr>
          <w:spacing w:val="5"/>
          <w:kern w:val="1"/>
        </w:rPr>
      </w:pPr>
    </w:p>
    <w:p w14:paraId="416E50F7" w14:textId="74C583EA" w:rsidR="009D7766" w:rsidRDefault="009D7766" w:rsidP="007F3837">
      <w:pPr>
        <w:widowControl w:val="0"/>
        <w:autoSpaceDE w:val="0"/>
        <w:autoSpaceDN w:val="0"/>
        <w:adjustRightInd w:val="0"/>
        <w:spacing w:before="120" w:line="226" w:lineRule="auto"/>
        <w:jc w:val="both"/>
        <w:rPr>
          <w:spacing w:val="5"/>
          <w:kern w:val="1"/>
        </w:rPr>
      </w:pPr>
      <w:r>
        <w:rPr>
          <w:spacing w:val="5"/>
          <w:kern w:val="1"/>
        </w:rPr>
        <w:t xml:space="preserve">The main idea of this approach is to apply well established algorithms to extract features from the images and use those features to classify which class it belongs to, hence named as simple machine learning approach. </w:t>
      </w:r>
    </w:p>
    <w:p w14:paraId="6E9F10BC" w14:textId="3446AB6D" w:rsidR="00346182" w:rsidRDefault="00346182" w:rsidP="00346182">
      <w:pPr>
        <w:widowControl w:val="0"/>
        <w:autoSpaceDE w:val="0"/>
        <w:autoSpaceDN w:val="0"/>
        <w:adjustRightInd w:val="0"/>
        <w:rPr>
          <w:b/>
          <w:bCs/>
          <w:spacing w:val="24"/>
          <w:kern w:val="1"/>
          <w:sz w:val="24"/>
          <w:szCs w:val="24"/>
        </w:rPr>
      </w:pPr>
      <w:r>
        <w:rPr>
          <w:b/>
          <w:bCs/>
          <w:spacing w:val="24"/>
          <w:kern w:val="1"/>
          <w:sz w:val="24"/>
          <w:szCs w:val="24"/>
        </w:rPr>
        <w:t>3 Latent Space Representation</w:t>
      </w:r>
      <w:r w:rsidR="0081794A">
        <w:rPr>
          <w:b/>
          <w:bCs/>
          <w:spacing w:val="24"/>
          <w:kern w:val="1"/>
          <w:sz w:val="24"/>
          <w:szCs w:val="24"/>
        </w:rPr>
        <w:t xml:space="preserve"> Learning</w:t>
      </w:r>
      <w:r>
        <w:rPr>
          <w:b/>
          <w:bCs/>
          <w:spacing w:val="24"/>
          <w:kern w:val="1"/>
          <w:sz w:val="24"/>
          <w:szCs w:val="24"/>
        </w:rPr>
        <w:t xml:space="preserve"> Transfer: Novel Approach</w:t>
      </w:r>
    </w:p>
    <w:p w14:paraId="358DFD9D" w14:textId="77777777" w:rsidR="00616731" w:rsidRDefault="00616731" w:rsidP="00346182">
      <w:pPr>
        <w:widowControl w:val="0"/>
        <w:autoSpaceDE w:val="0"/>
        <w:autoSpaceDN w:val="0"/>
        <w:adjustRightInd w:val="0"/>
        <w:rPr>
          <w:spacing w:val="5"/>
          <w:kern w:val="1"/>
        </w:rPr>
      </w:pPr>
    </w:p>
    <w:p w14:paraId="39306164" w14:textId="303E38C0" w:rsidR="00B87741" w:rsidRDefault="00154A35" w:rsidP="00346182">
      <w:pPr>
        <w:widowControl w:val="0"/>
        <w:autoSpaceDE w:val="0"/>
        <w:autoSpaceDN w:val="0"/>
        <w:adjustRightInd w:val="0"/>
        <w:rPr>
          <w:spacing w:val="5"/>
          <w:kern w:val="1"/>
        </w:rPr>
      </w:pPr>
      <w:r>
        <w:rPr>
          <w:spacing w:val="5"/>
          <w:kern w:val="1"/>
        </w:rPr>
        <w:t>A new approach has been proposed to understand the implications of learning representations of images with different content on to same latent space.</w:t>
      </w:r>
      <w:r w:rsidR="00616731">
        <w:rPr>
          <w:spacing w:val="5"/>
          <w:kern w:val="1"/>
        </w:rPr>
        <w:t xml:space="preserve"> It has been already proved in that the past with </w:t>
      </w:r>
      <w:r w:rsidR="0004670C" w:rsidRPr="0004670C">
        <w:rPr>
          <w:spacing w:val="5"/>
          <w:kern w:val="1"/>
        </w:rPr>
        <w:t>MNIST</w:t>
      </w:r>
      <w:r w:rsidR="00616731">
        <w:rPr>
          <w:spacing w:val="5"/>
          <w:kern w:val="1"/>
        </w:rPr>
        <w:t xml:space="preserve"> dataset that different latent dimensions disentangle the style of the handwritten digits. But what about high level content in the information? In this paper we present results describing how high level content in images could be </w:t>
      </w:r>
      <w:r w:rsidR="00B87741">
        <w:rPr>
          <w:spacing w:val="5"/>
          <w:kern w:val="1"/>
        </w:rPr>
        <w:t>disentangled</w:t>
      </w:r>
      <w:r w:rsidR="00616731">
        <w:rPr>
          <w:spacing w:val="5"/>
          <w:kern w:val="1"/>
        </w:rPr>
        <w:t xml:space="preserve"> easily by pooling all images of different content into same latent space.</w:t>
      </w:r>
    </w:p>
    <w:p w14:paraId="57569967" w14:textId="77777777" w:rsidR="00781318" w:rsidRDefault="00781318" w:rsidP="00346182">
      <w:pPr>
        <w:widowControl w:val="0"/>
        <w:autoSpaceDE w:val="0"/>
        <w:autoSpaceDN w:val="0"/>
        <w:adjustRightInd w:val="0"/>
        <w:rPr>
          <w:spacing w:val="5"/>
          <w:kern w:val="1"/>
        </w:rPr>
      </w:pPr>
    </w:p>
    <w:p w14:paraId="0FDFFC38" w14:textId="5FA7B01C" w:rsidR="00781318" w:rsidRDefault="00781318" w:rsidP="00346182">
      <w:pPr>
        <w:widowControl w:val="0"/>
        <w:autoSpaceDE w:val="0"/>
        <w:autoSpaceDN w:val="0"/>
        <w:adjustRightInd w:val="0"/>
        <w:rPr>
          <w:spacing w:val="5"/>
          <w:kern w:val="1"/>
        </w:rPr>
      </w:pPr>
      <w:r>
        <w:rPr>
          <w:spacing w:val="5"/>
          <w:kern w:val="1"/>
        </w:rPr>
        <w:t xml:space="preserve">The below figure shows how 2 different </w:t>
      </w:r>
      <w:r w:rsidR="004148A6">
        <w:rPr>
          <w:spacing w:val="5"/>
          <w:kern w:val="1"/>
        </w:rPr>
        <w:t>sets of images with different content were pooled into the same latent space.</w:t>
      </w:r>
    </w:p>
    <w:p w14:paraId="4C95410C" w14:textId="77777777" w:rsidR="00085785" w:rsidRDefault="00085785" w:rsidP="00346182">
      <w:pPr>
        <w:widowControl w:val="0"/>
        <w:autoSpaceDE w:val="0"/>
        <w:autoSpaceDN w:val="0"/>
        <w:adjustRightInd w:val="0"/>
        <w:rPr>
          <w:spacing w:val="5"/>
          <w:kern w:val="1"/>
        </w:rPr>
      </w:pPr>
    </w:p>
    <w:p w14:paraId="2C3E6823" w14:textId="7DE6C470" w:rsidR="004C009D" w:rsidRDefault="00616731" w:rsidP="00346182">
      <w:pPr>
        <w:widowControl w:val="0"/>
        <w:autoSpaceDE w:val="0"/>
        <w:autoSpaceDN w:val="0"/>
        <w:adjustRightInd w:val="0"/>
        <w:rPr>
          <w:b/>
          <w:bCs/>
          <w:spacing w:val="24"/>
          <w:kern w:val="1"/>
          <w:sz w:val="24"/>
          <w:szCs w:val="24"/>
        </w:rPr>
      </w:pPr>
      <w:r>
        <w:rPr>
          <w:spacing w:val="5"/>
          <w:kern w:val="1"/>
        </w:rPr>
        <w:t xml:space="preserve"> </w:t>
      </w:r>
      <w:r w:rsidR="00781318" w:rsidRPr="00781318">
        <w:rPr>
          <w:noProof/>
          <w:spacing w:val="5"/>
          <w:kern w:val="1"/>
        </w:rPr>
        <w:drawing>
          <wp:inline distT="0" distB="0" distL="0" distR="0" wp14:anchorId="190B0163" wp14:editId="5AB7B859">
            <wp:extent cx="3099435" cy="21367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6716" cy="2155538"/>
                    </a:xfrm>
                    <a:prstGeom prst="rect">
                      <a:avLst/>
                    </a:prstGeom>
                  </pic:spPr>
                </pic:pic>
              </a:graphicData>
            </a:graphic>
          </wp:inline>
        </w:drawing>
      </w:r>
    </w:p>
    <w:p w14:paraId="6C44637B" w14:textId="77777777" w:rsidR="004C009D" w:rsidRDefault="004C009D" w:rsidP="00346182">
      <w:pPr>
        <w:widowControl w:val="0"/>
        <w:autoSpaceDE w:val="0"/>
        <w:autoSpaceDN w:val="0"/>
        <w:adjustRightInd w:val="0"/>
        <w:rPr>
          <w:b/>
          <w:bCs/>
          <w:spacing w:val="24"/>
          <w:kern w:val="1"/>
          <w:sz w:val="24"/>
          <w:szCs w:val="24"/>
        </w:rPr>
      </w:pPr>
    </w:p>
    <w:p w14:paraId="0EE65644" w14:textId="6528D03E" w:rsidR="00346182" w:rsidRDefault="0004670C" w:rsidP="007F3837">
      <w:pPr>
        <w:widowControl w:val="0"/>
        <w:autoSpaceDE w:val="0"/>
        <w:autoSpaceDN w:val="0"/>
        <w:adjustRightInd w:val="0"/>
        <w:spacing w:before="120" w:line="226" w:lineRule="auto"/>
        <w:jc w:val="both"/>
        <w:rPr>
          <w:spacing w:val="5"/>
          <w:kern w:val="1"/>
        </w:rPr>
      </w:pPr>
      <w:r>
        <w:rPr>
          <w:spacing w:val="5"/>
          <w:kern w:val="1"/>
        </w:rPr>
        <w:t>Fig. Shows images with glasses and without glasses ha</w:t>
      </w:r>
      <w:r w:rsidR="009C1649">
        <w:rPr>
          <w:spacing w:val="5"/>
          <w:kern w:val="1"/>
        </w:rPr>
        <w:t xml:space="preserve">ve been pooled into same latent </w:t>
      </w:r>
      <w:r>
        <w:rPr>
          <w:spacing w:val="5"/>
          <w:kern w:val="1"/>
        </w:rPr>
        <w:t>space.</w:t>
      </w:r>
    </w:p>
    <w:p w14:paraId="5D4FA23C" w14:textId="21DF5A64" w:rsidR="0062767B" w:rsidRDefault="00624F92" w:rsidP="007F3837">
      <w:pPr>
        <w:widowControl w:val="0"/>
        <w:autoSpaceDE w:val="0"/>
        <w:autoSpaceDN w:val="0"/>
        <w:adjustRightInd w:val="0"/>
        <w:spacing w:before="120" w:line="226" w:lineRule="auto"/>
        <w:jc w:val="both"/>
        <w:rPr>
          <w:spacing w:val="5"/>
          <w:kern w:val="1"/>
        </w:rPr>
      </w:pPr>
      <w:r>
        <w:rPr>
          <w:spacing w:val="5"/>
          <w:kern w:val="1"/>
        </w:rPr>
        <w:t>Essentially 2 auto encoders have been constructed which have same latent space but the training data differ by few high level content in the image.</w:t>
      </w:r>
      <w:r w:rsidR="00A80144">
        <w:rPr>
          <w:spacing w:val="5"/>
          <w:kern w:val="1"/>
        </w:rPr>
        <w:t xml:space="preserve"> </w:t>
      </w:r>
    </w:p>
    <w:p w14:paraId="232F49F6" w14:textId="77777777" w:rsidR="006E1E12" w:rsidRDefault="006E1E12" w:rsidP="007F3837">
      <w:pPr>
        <w:widowControl w:val="0"/>
        <w:autoSpaceDE w:val="0"/>
        <w:autoSpaceDN w:val="0"/>
        <w:adjustRightInd w:val="0"/>
        <w:spacing w:before="120" w:line="226" w:lineRule="auto"/>
        <w:jc w:val="both"/>
        <w:rPr>
          <w:spacing w:val="5"/>
          <w:kern w:val="1"/>
        </w:rPr>
      </w:pPr>
    </w:p>
    <w:p w14:paraId="62E81571" w14:textId="48D6FCFE" w:rsidR="004C606B" w:rsidRDefault="0062767B">
      <w:pPr>
        <w:widowControl w:val="0"/>
        <w:autoSpaceDE w:val="0"/>
        <w:autoSpaceDN w:val="0"/>
        <w:adjustRightInd w:val="0"/>
        <w:spacing w:before="120" w:line="226" w:lineRule="auto"/>
        <w:jc w:val="both"/>
        <w:rPr>
          <w:b/>
          <w:bCs/>
          <w:spacing w:val="24"/>
          <w:kern w:val="1"/>
        </w:rPr>
      </w:pPr>
      <w:r>
        <w:rPr>
          <w:b/>
          <w:bCs/>
          <w:spacing w:val="24"/>
          <w:kern w:val="1"/>
        </w:rPr>
        <w:t>2.3 Implementation and Results</w:t>
      </w:r>
    </w:p>
    <w:p w14:paraId="6F3B605A" w14:textId="1D810EC8" w:rsidR="006E1E12" w:rsidRDefault="0062767B" w:rsidP="006E1E12">
      <w:pPr>
        <w:widowControl w:val="0"/>
        <w:autoSpaceDE w:val="0"/>
        <w:autoSpaceDN w:val="0"/>
        <w:adjustRightInd w:val="0"/>
        <w:spacing w:before="120" w:line="226" w:lineRule="auto"/>
        <w:jc w:val="both"/>
        <w:rPr>
          <w:spacing w:val="5"/>
          <w:kern w:val="1"/>
        </w:rPr>
      </w:pPr>
      <w:r>
        <w:rPr>
          <w:spacing w:val="5"/>
          <w:kern w:val="1"/>
        </w:rPr>
        <w:t xml:space="preserve">The implementation of the auto-encoder has been purely in a object oriented style. </w:t>
      </w:r>
      <w:r w:rsidR="002A26C7">
        <w:rPr>
          <w:spacing w:val="5"/>
          <w:kern w:val="1"/>
        </w:rPr>
        <w:t>The architecture of the auto encoder could be dynamically defined through the arguments passed in to it.</w:t>
      </w:r>
      <w:r w:rsidR="006E1E12" w:rsidRPr="006E1E12">
        <w:rPr>
          <w:spacing w:val="5"/>
          <w:kern w:val="1"/>
        </w:rPr>
        <w:t xml:space="preserve"> </w:t>
      </w:r>
      <w:r w:rsidR="006E1E12">
        <w:rPr>
          <w:spacing w:val="5"/>
          <w:kern w:val="1"/>
        </w:rPr>
        <w:t xml:space="preserve"> This improves the code re usability, prototyping speed and debugging accuracy.  </w:t>
      </w:r>
    </w:p>
    <w:p w14:paraId="296446AE" w14:textId="0B4F5879" w:rsidR="00225A3A" w:rsidRDefault="00225A3A" w:rsidP="006E1E12">
      <w:pPr>
        <w:widowControl w:val="0"/>
        <w:autoSpaceDE w:val="0"/>
        <w:autoSpaceDN w:val="0"/>
        <w:adjustRightInd w:val="0"/>
        <w:spacing w:before="120" w:line="226" w:lineRule="auto"/>
        <w:jc w:val="both"/>
        <w:rPr>
          <w:spacing w:val="5"/>
          <w:kern w:val="1"/>
        </w:rPr>
      </w:pPr>
      <w:r>
        <w:rPr>
          <w:spacing w:val="5"/>
          <w:kern w:val="1"/>
        </w:rPr>
        <w:t>The cost function is still same</w:t>
      </w:r>
      <w:r w:rsidR="00451F66">
        <w:rPr>
          <w:spacing w:val="5"/>
          <w:kern w:val="1"/>
        </w:rPr>
        <w:t>,</w:t>
      </w:r>
      <w:r>
        <w:rPr>
          <w:spacing w:val="5"/>
          <w:kern w:val="1"/>
        </w:rPr>
        <w:t xml:space="preserve"> to minimize the reconstruction error.</w:t>
      </w:r>
    </w:p>
    <w:p w14:paraId="7E01CA0F" w14:textId="77777777" w:rsidR="00451F66" w:rsidRDefault="00451F66" w:rsidP="006E1E12">
      <w:pPr>
        <w:widowControl w:val="0"/>
        <w:autoSpaceDE w:val="0"/>
        <w:autoSpaceDN w:val="0"/>
        <w:adjustRightInd w:val="0"/>
        <w:spacing w:before="120" w:line="226" w:lineRule="auto"/>
        <w:jc w:val="both"/>
        <w:rPr>
          <w:spacing w:val="5"/>
          <w:kern w:val="1"/>
        </w:rPr>
      </w:pPr>
    </w:p>
    <w:p w14:paraId="7B20BEE8" w14:textId="6BB75A3B" w:rsidR="006E1E12" w:rsidRDefault="006E1E12" w:rsidP="006E1E12">
      <w:pPr>
        <w:widowControl w:val="0"/>
        <w:autoSpaceDE w:val="0"/>
        <w:autoSpaceDN w:val="0"/>
        <w:adjustRightInd w:val="0"/>
        <w:spacing w:before="120" w:line="226" w:lineRule="auto"/>
        <w:jc w:val="both"/>
        <w:rPr>
          <w:spacing w:val="5"/>
          <w:kern w:val="1"/>
        </w:rPr>
      </w:pPr>
      <w:r w:rsidRPr="006E1E12">
        <w:rPr>
          <w:noProof/>
          <w:spacing w:val="5"/>
          <w:kern w:val="1"/>
        </w:rPr>
        <w:drawing>
          <wp:inline distT="0" distB="0" distL="0" distR="0" wp14:anchorId="740D8822" wp14:editId="796CEC07">
            <wp:extent cx="3205604" cy="20941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979" cy="2099637"/>
                    </a:xfrm>
                    <a:prstGeom prst="rect">
                      <a:avLst/>
                    </a:prstGeom>
                  </pic:spPr>
                </pic:pic>
              </a:graphicData>
            </a:graphic>
          </wp:inline>
        </w:drawing>
      </w:r>
    </w:p>
    <w:p w14:paraId="37FE1971" w14:textId="6EF2AD51" w:rsidR="006E1E12" w:rsidRDefault="006E1E12" w:rsidP="006E1E12">
      <w:pPr>
        <w:widowControl w:val="0"/>
        <w:autoSpaceDE w:val="0"/>
        <w:autoSpaceDN w:val="0"/>
        <w:adjustRightInd w:val="0"/>
        <w:spacing w:before="120" w:line="226" w:lineRule="auto"/>
        <w:jc w:val="both"/>
        <w:rPr>
          <w:spacing w:val="5"/>
          <w:kern w:val="1"/>
        </w:rPr>
      </w:pPr>
      <w:r>
        <w:rPr>
          <w:spacing w:val="5"/>
          <w:kern w:val="1"/>
        </w:rPr>
        <w:t>Fig. Shows the reconstruction loss across the iterations.</w:t>
      </w:r>
    </w:p>
    <w:p w14:paraId="7E79499B" w14:textId="77777777" w:rsidR="00451F66" w:rsidRDefault="00451F66" w:rsidP="006E1E12">
      <w:pPr>
        <w:widowControl w:val="0"/>
        <w:autoSpaceDE w:val="0"/>
        <w:autoSpaceDN w:val="0"/>
        <w:adjustRightInd w:val="0"/>
        <w:spacing w:before="120" w:line="226" w:lineRule="auto"/>
        <w:jc w:val="both"/>
        <w:rPr>
          <w:spacing w:val="5"/>
          <w:kern w:val="1"/>
        </w:rPr>
      </w:pPr>
    </w:p>
    <w:p w14:paraId="0BEC9E65" w14:textId="2886B169" w:rsidR="00875BE5" w:rsidRDefault="00451F66" w:rsidP="006E1E12">
      <w:pPr>
        <w:widowControl w:val="0"/>
        <w:autoSpaceDE w:val="0"/>
        <w:autoSpaceDN w:val="0"/>
        <w:adjustRightInd w:val="0"/>
        <w:spacing w:before="120" w:line="226" w:lineRule="auto"/>
        <w:jc w:val="both"/>
        <w:rPr>
          <w:spacing w:val="5"/>
          <w:kern w:val="1"/>
        </w:rPr>
      </w:pPr>
      <w:r>
        <w:rPr>
          <w:spacing w:val="5"/>
          <w:kern w:val="1"/>
        </w:rPr>
        <w:t xml:space="preserve">After </w:t>
      </w:r>
      <w:r w:rsidR="00C9730A">
        <w:rPr>
          <w:spacing w:val="5"/>
          <w:kern w:val="1"/>
        </w:rPr>
        <w:t>training the model for 10 epochs</w:t>
      </w:r>
      <w:r>
        <w:rPr>
          <w:spacing w:val="5"/>
          <w:kern w:val="1"/>
        </w:rPr>
        <w:t>, test data has been sent through the encoder1(trained with data containing glasses) and the obtained latent vectors have been decoded through the decoder 2 (trained with data without glasses)</w:t>
      </w:r>
      <w:r w:rsidR="00D30495">
        <w:rPr>
          <w:spacing w:val="5"/>
          <w:kern w:val="1"/>
        </w:rPr>
        <w:t>. The following results have been obtained.</w:t>
      </w:r>
    </w:p>
    <w:p w14:paraId="00C2284A" w14:textId="18B12C3D" w:rsidR="00E6270B" w:rsidRDefault="00875BE5">
      <w:pPr>
        <w:widowControl w:val="0"/>
        <w:autoSpaceDE w:val="0"/>
        <w:autoSpaceDN w:val="0"/>
        <w:adjustRightInd w:val="0"/>
        <w:spacing w:before="120" w:line="226" w:lineRule="auto"/>
        <w:jc w:val="both"/>
        <w:rPr>
          <w:spacing w:val="5"/>
          <w:kern w:val="1"/>
        </w:rPr>
      </w:pPr>
      <w:r>
        <w:rPr>
          <w:spacing w:val="5"/>
          <w:kern w:val="1"/>
        </w:rPr>
        <w:t xml:space="preserve">Column 1 is the test image, column 2 is the obtained when decoded through it’s own decoder. Column 3 is obtained when decoded through a different decoder which is completely unaware of the high level content, glasses. </w:t>
      </w:r>
    </w:p>
    <w:p w14:paraId="0F8F747A" w14:textId="74428C6F" w:rsidR="002943CB" w:rsidRDefault="00E6270B">
      <w:pPr>
        <w:widowControl w:val="0"/>
        <w:autoSpaceDE w:val="0"/>
        <w:autoSpaceDN w:val="0"/>
        <w:adjustRightInd w:val="0"/>
        <w:spacing w:before="120" w:line="226" w:lineRule="auto"/>
        <w:jc w:val="both"/>
        <w:rPr>
          <w:spacing w:val="5"/>
          <w:kern w:val="1"/>
        </w:rPr>
      </w:pPr>
      <w:r>
        <w:rPr>
          <w:spacing w:val="5"/>
          <w:kern w:val="1"/>
        </w:rPr>
        <w:t>When sparse coding, regularization is applied, the following results have been obtained.</w:t>
      </w:r>
    </w:p>
    <w:p w14:paraId="10765214" w14:textId="579EB8C0" w:rsidR="00CC7629" w:rsidRDefault="00CC7629">
      <w:pPr>
        <w:widowControl w:val="0"/>
        <w:autoSpaceDE w:val="0"/>
        <w:autoSpaceDN w:val="0"/>
        <w:adjustRightInd w:val="0"/>
        <w:spacing w:before="120" w:line="226" w:lineRule="auto"/>
        <w:jc w:val="both"/>
        <w:rPr>
          <w:spacing w:val="5"/>
          <w:kern w:val="1"/>
        </w:rPr>
      </w:pPr>
      <w:r w:rsidRPr="00CC7629">
        <w:rPr>
          <w:noProof/>
          <w:spacing w:val="5"/>
          <w:kern w:val="1"/>
        </w:rPr>
        <w:drawing>
          <wp:inline distT="0" distB="0" distL="0" distR="0" wp14:anchorId="7F227D94" wp14:editId="1EC5D347">
            <wp:extent cx="5029200" cy="601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601980"/>
                    </a:xfrm>
                    <a:prstGeom prst="rect">
                      <a:avLst/>
                    </a:prstGeom>
                  </pic:spPr>
                </pic:pic>
              </a:graphicData>
            </a:graphic>
          </wp:inline>
        </w:drawing>
      </w:r>
    </w:p>
    <w:p w14:paraId="03230387" w14:textId="77777777" w:rsidR="00CC7629" w:rsidRDefault="00CC7629">
      <w:pPr>
        <w:widowControl w:val="0"/>
        <w:autoSpaceDE w:val="0"/>
        <w:autoSpaceDN w:val="0"/>
        <w:adjustRightInd w:val="0"/>
        <w:spacing w:before="120" w:line="226" w:lineRule="auto"/>
        <w:jc w:val="both"/>
        <w:rPr>
          <w:spacing w:val="5"/>
          <w:kern w:val="1"/>
        </w:rPr>
      </w:pPr>
      <w:r w:rsidRPr="00CC7629">
        <w:rPr>
          <w:noProof/>
          <w:spacing w:val="5"/>
          <w:kern w:val="1"/>
        </w:rPr>
        <w:drawing>
          <wp:inline distT="0" distB="0" distL="0" distR="0" wp14:anchorId="06E0C07F" wp14:editId="51BBB7BB">
            <wp:extent cx="5029200" cy="6299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629920"/>
                    </a:xfrm>
                    <a:prstGeom prst="rect">
                      <a:avLst/>
                    </a:prstGeom>
                  </pic:spPr>
                </pic:pic>
              </a:graphicData>
            </a:graphic>
          </wp:inline>
        </w:drawing>
      </w:r>
    </w:p>
    <w:p w14:paraId="031DF456" w14:textId="2747B884" w:rsidR="00E6270B" w:rsidRDefault="00CC7629">
      <w:pPr>
        <w:widowControl w:val="0"/>
        <w:autoSpaceDE w:val="0"/>
        <w:autoSpaceDN w:val="0"/>
        <w:adjustRightInd w:val="0"/>
        <w:spacing w:before="120" w:line="226" w:lineRule="auto"/>
        <w:jc w:val="both"/>
        <w:rPr>
          <w:spacing w:val="5"/>
          <w:kern w:val="1"/>
        </w:rPr>
      </w:pPr>
      <w:r w:rsidRPr="00CC7629">
        <w:rPr>
          <w:noProof/>
          <w:spacing w:val="5"/>
          <w:kern w:val="1"/>
        </w:rPr>
        <w:drawing>
          <wp:inline distT="0" distB="0" distL="0" distR="0" wp14:anchorId="057E59E0" wp14:editId="0D670A2E">
            <wp:extent cx="5065864" cy="11973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5794" cy="1202097"/>
                    </a:xfrm>
                    <a:prstGeom prst="rect">
                      <a:avLst/>
                    </a:prstGeom>
                  </pic:spPr>
                </pic:pic>
              </a:graphicData>
            </a:graphic>
          </wp:inline>
        </w:drawing>
      </w:r>
      <w:r w:rsidR="00E6270B">
        <w:rPr>
          <w:spacing w:val="5"/>
          <w:kern w:val="1"/>
        </w:rPr>
        <w:t xml:space="preserve"> </w:t>
      </w:r>
    </w:p>
    <w:p w14:paraId="22143E00" w14:textId="45313AC1" w:rsidR="00CA15F4" w:rsidRDefault="00CA15F4" w:rsidP="00CA15F4">
      <w:pPr>
        <w:widowControl w:val="0"/>
        <w:autoSpaceDE w:val="0"/>
        <w:autoSpaceDN w:val="0"/>
        <w:adjustRightInd w:val="0"/>
        <w:spacing w:before="120" w:line="226" w:lineRule="auto"/>
        <w:jc w:val="both"/>
        <w:rPr>
          <w:spacing w:val="5"/>
          <w:kern w:val="1"/>
        </w:rPr>
      </w:pPr>
      <w:r>
        <w:rPr>
          <w:spacing w:val="5"/>
          <w:kern w:val="1"/>
        </w:rPr>
        <w:t>Fig. Shows how the high level content from images has been removed after applying regularization and sparse encoding</w:t>
      </w:r>
      <w:r w:rsidR="00DB7CB4">
        <w:rPr>
          <w:spacing w:val="5"/>
          <w:kern w:val="1"/>
        </w:rPr>
        <w:t xml:space="preserve"> from a network with only 1 hidden layer</w:t>
      </w:r>
    </w:p>
    <w:p w14:paraId="71C23500" w14:textId="77777777" w:rsidR="006B77FA" w:rsidRDefault="006B77FA" w:rsidP="00CA15F4">
      <w:pPr>
        <w:widowControl w:val="0"/>
        <w:autoSpaceDE w:val="0"/>
        <w:autoSpaceDN w:val="0"/>
        <w:adjustRightInd w:val="0"/>
        <w:spacing w:before="120" w:line="226" w:lineRule="auto"/>
        <w:jc w:val="both"/>
        <w:rPr>
          <w:spacing w:val="5"/>
          <w:kern w:val="1"/>
        </w:rPr>
      </w:pPr>
    </w:p>
    <w:p w14:paraId="487847A0" w14:textId="2F3298A2" w:rsidR="006B77FA" w:rsidRDefault="006B77FA" w:rsidP="00CA15F4">
      <w:pPr>
        <w:widowControl w:val="0"/>
        <w:autoSpaceDE w:val="0"/>
        <w:autoSpaceDN w:val="0"/>
        <w:adjustRightInd w:val="0"/>
        <w:spacing w:before="120" w:line="226" w:lineRule="auto"/>
        <w:jc w:val="both"/>
        <w:rPr>
          <w:spacing w:val="5"/>
          <w:kern w:val="1"/>
        </w:rPr>
      </w:pPr>
      <w:r>
        <w:rPr>
          <w:spacing w:val="5"/>
          <w:kern w:val="1"/>
        </w:rPr>
        <w:t xml:space="preserve">When the architecture is expanded with many deep hidden layers, the representations actually </w:t>
      </w:r>
      <w:r w:rsidR="002A64A7">
        <w:rPr>
          <w:spacing w:val="5"/>
          <w:kern w:val="1"/>
        </w:rPr>
        <w:t>changed few facial features</w:t>
      </w:r>
      <w:r w:rsidR="003210CB">
        <w:rPr>
          <w:spacing w:val="5"/>
          <w:kern w:val="1"/>
        </w:rPr>
        <w:t xml:space="preserve"> along with removing the glasses</w:t>
      </w:r>
      <w:r w:rsidR="002A64A7">
        <w:rPr>
          <w:spacing w:val="5"/>
          <w:kern w:val="1"/>
        </w:rPr>
        <w:t>.</w:t>
      </w:r>
      <w:r w:rsidR="00556DE1">
        <w:rPr>
          <w:spacing w:val="5"/>
          <w:kern w:val="1"/>
        </w:rPr>
        <w:t xml:space="preserve"> This can seen</w:t>
      </w:r>
      <w:r w:rsidR="003210CB">
        <w:rPr>
          <w:spacing w:val="5"/>
          <w:kern w:val="1"/>
        </w:rPr>
        <w:t xml:space="preserve"> from the below figure.</w:t>
      </w:r>
      <w:r w:rsidR="00E05EAB">
        <w:rPr>
          <w:spacing w:val="5"/>
          <w:kern w:val="1"/>
        </w:rPr>
        <w:t xml:space="preserve"> This when the model tends to become more generative.</w:t>
      </w:r>
    </w:p>
    <w:p w14:paraId="07736F8E" w14:textId="77777777" w:rsidR="006B77FA" w:rsidRDefault="006B77FA" w:rsidP="00CA15F4">
      <w:pPr>
        <w:widowControl w:val="0"/>
        <w:autoSpaceDE w:val="0"/>
        <w:autoSpaceDN w:val="0"/>
        <w:adjustRightInd w:val="0"/>
        <w:spacing w:before="120" w:line="226" w:lineRule="auto"/>
        <w:jc w:val="both"/>
        <w:rPr>
          <w:spacing w:val="5"/>
          <w:kern w:val="1"/>
        </w:rPr>
      </w:pPr>
    </w:p>
    <w:p w14:paraId="4DDCE454" w14:textId="77777777" w:rsidR="006B77FA" w:rsidRDefault="006B77FA" w:rsidP="006B77FA">
      <w:pPr>
        <w:widowControl w:val="0"/>
        <w:autoSpaceDE w:val="0"/>
        <w:autoSpaceDN w:val="0"/>
        <w:adjustRightInd w:val="0"/>
        <w:spacing w:before="120" w:line="226" w:lineRule="auto"/>
        <w:jc w:val="both"/>
        <w:rPr>
          <w:spacing w:val="5"/>
          <w:kern w:val="1"/>
        </w:rPr>
      </w:pPr>
      <w:r w:rsidRPr="004033E8">
        <w:rPr>
          <w:noProof/>
          <w:spacing w:val="5"/>
          <w:kern w:val="1"/>
        </w:rPr>
        <w:drawing>
          <wp:inline distT="0" distB="0" distL="0" distR="0" wp14:anchorId="0CACC961" wp14:editId="5BB655DE">
            <wp:extent cx="5029200" cy="1400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400175"/>
                    </a:xfrm>
                    <a:prstGeom prst="rect">
                      <a:avLst/>
                    </a:prstGeom>
                  </pic:spPr>
                </pic:pic>
              </a:graphicData>
            </a:graphic>
          </wp:inline>
        </w:drawing>
      </w:r>
    </w:p>
    <w:p w14:paraId="2E3043FB" w14:textId="0E55DB15" w:rsidR="006B77FA" w:rsidRDefault="006B77FA" w:rsidP="006B77FA">
      <w:pPr>
        <w:widowControl w:val="0"/>
        <w:autoSpaceDE w:val="0"/>
        <w:autoSpaceDN w:val="0"/>
        <w:adjustRightInd w:val="0"/>
        <w:spacing w:before="120" w:line="226" w:lineRule="auto"/>
        <w:jc w:val="both"/>
        <w:rPr>
          <w:spacing w:val="5"/>
          <w:kern w:val="1"/>
        </w:rPr>
      </w:pPr>
      <w:r>
        <w:rPr>
          <w:spacing w:val="5"/>
          <w:kern w:val="1"/>
        </w:rPr>
        <w:t>Fig. Shows how the high level content from images has been removed</w:t>
      </w:r>
      <w:r w:rsidR="005A6705">
        <w:rPr>
          <w:spacing w:val="5"/>
          <w:kern w:val="1"/>
        </w:rPr>
        <w:t xml:space="preserve"> along with few changes in facial features</w:t>
      </w:r>
      <w:r>
        <w:rPr>
          <w:spacing w:val="5"/>
          <w:kern w:val="1"/>
        </w:rPr>
        <w:t>, from a network</w:t>
      </w:r>
      <w:r w:rsidR="002C4968">
        <w:rPr>
          <w:spacing w:val="5"/>
          <w:kern w:val="1"/>
        </w:rPr>
        <w:t xml:space="preserve"> with</w:t>
      </w:r>
      <w:r>
        <w:rPr>
          <w:spacing w:val="5"/>
          <w:kern w:val="1"/>
        </w:rPr>
        <w:t xml:space="preserve"> deep architecture.</w:t>
      </w:r>
    </w:p>
    <w:p w14:paraId="0B45E768" w14:textId="77777777" w:rsidR="006B77FA" w:rsidRDefault="006B77FA" w:rsidP="00CA15F4">
      <w:pPr>
        <w:widowControl w:val="0"/>
        <w:autoSpaceDE w:val="0"/>
        <w:autoSpaceDN w:val="0"/>
        <w:adjustRightInd w:val="0"/>
        <w:spacing w:before="120" w:line="226" w:lineRule="auto"/>
        <w:jc w:val="both"/>
        <w:rPr>
          <w:spacing w:val="5"/>
          <w:kern w:val="1"/>
        </w:rPr>
      </w:pPr>
    </w:p>
    <w:p w14:paraId="542E6363" w14:textId="281415DF" w:rsidR="00674702" w:rsidRPr="00674702" w:rsidRDefault="0038309D" w:rsidP="0038309D">
      <w:pPr>
        <w:widowControl w:val="0"/>
        <w:autoSpaceDE w:val="0"/>
        <w:autoSpaceDN w:val="0"/>
        <w:adjustRightInd w:val="0"/>
        <w:spacing w:before="120" w:line="226" w:lineRule="auto"/>
        <w:jc w:val="both"/>
        <w:rPr>
          <w:b/>
          <w:bCs/>
          <w:spacing w:val="24"/>
          <w:kern w:val="1"/>
        </w:rPr>
      </w:pPr>
      <w:r>
        <w:rPr>
          <w:b/>
          <w:bCs/>
          <w:spacing w:val="24"/>
          <w:kern w:val="1"/>
        </w:rPr>
        <w:t>2.3 Conclusion</w:t>
      </w:r>
    </w:p>
    <w:p w14:paraId="2438C71C" w14:textId="79E4C7FA" w:rsidR="00875BE5" w:rsidRDefault="00CA1A69">
      <w:pPr>
        <w:widowControl w:val="0"/>
        <w:autoSpaceDE w:val="0"/>
        <w:autoSpaceDN w:val="0"/>
        <w:adjustRightInd w:val="0"/>
        <w:spacing w:before="120" w:line="226" w:lineRule="auto"/>
        <w:jc w:val="both"/>
        <w:rPr>
          <w:spacing w:val="5"/>
          <w:kern w:val="1"/>
        </w:rPr>
      </w:pPr>
      <w:r>
        <w:rPr>
          <w:spacing w:val="5"/>
          <w:kern w:val="1"/>
        </w:rPr>
        <w:t>It’s been interesting to see how using an auto encoder framework we could obtain/remove our desired high level content from the images.</w:t>
      </w:r>
      <w:r w:rsidR="0070746C">
        <w:rPr>
          <w:spacing w:val="5"/>
          <w:kern w:val="1"/>
        </w:rPr>
        <w:t xml:space="preserve"> This increases our hope to have all our </w:t>
      </w:r>
      <w:r w:rsidR="00787206">
        <w:rPr>
          <w:spacing w:val="5"/>
          <w:kern w:val="1"/>
        </w:rPr>
        <w:t xml:space="preserve">digital media communication with high level features customized to our interest, such as hair style, glasses, etc. where all the information transmitted would be the latent space and the endpoints perform the customer’s preferred decoding. </w:t>
      </w:r>
    </w:p>
    <w:p w14:paraId="7DE1F2CB" w14:textId="77777777" w:rsidR="0062767B" w:rsidRDefault="0062767B">
      <w:pPr>
        <w:widowControl w:val="0"/>
        <w:autoSpaceDE w:val="0"/>
        <w:autoSpaceDN w:val="0"/>
        <w:adjustRightInd w:val="0"/>
        <w:spacing w:before="120" w:line="226" w:lineRule="auto"/>
        <w:jc w:val="both"/>
        <w:rPr>
          <w:spacing w:val="5"/>
          <w:kern w:val="1"/>
        </w:rPr>
      </w:pPr>
    </w:p>
    <w:p w14:paraId="61B05DE7" w14:textId="2D696A23" w:rsidR="004C606B" w:rsidRDefault="004C606B" w:rsidP="004C606B">
      <w:pPr>
        <w:widowControl w:val="0"/>
        <w:autoSpaceDE w:val="0"/>
        <w:autoSpaceDN w:val="0"/>
        <w:adjustRightInd w:val="0"/>
        <w:rPr>
          <w:b/>
          <w:bCs/>
          <w:spacing w:val="24"/>
          <w:kern w:val="1"/>
          <w:sz w:val="24"/>
          <w:szCs w:val="24"/>
        </w:rPr>
      </w:pPr>
      <w:r>
        <w:rPr>
          <w:b/>
          <w:bCs/>
          <w:spacing w:val="24"/>
          <w:kern w:val="1"/>
          <w:sz w:val="24"/>
          <w:szCs w:val="24"/>
        </w:rPr>
        <w:t>5x GPU Parallelism</w:t>
      </w:r>
    </w:p>
    <w:p w14:paraId="3093110C" w14:textId="1A967DA0" w:rsidR="004C606B" w:rsidRDefault="004C606B" w:rsidP="004C606B">
      <w:pPr>
        <w:widowControl w:val="0"/>
        <w:autoSpaceDE w:val="0"/>
        <w:autoSpaceDN w:val="0"/>
        <w:adjustRightInd w:val="0"/>
        <w:spacing w:before="120" w:line="226" w:lineRule="auto"/>
        <w:jc w:val="both"/>
        <w:rPr>
          <w:spacing w:val="5"/>
          <w:kern w:val="1"/>
        </w:rPr>
      </w:pPr>
      <w:r>
        <w:rPr>
          <w:spacing w:val="5"/>
          <w:kern w:val="1"/>
        </w:rPr>
        <w:t xml:space="preserve">The computation of regular operations such as matrix multiplication, vector additions are often repetitive and can be computed most efficiently, if GPUs are utilized. </w:t>
      </w:r>
      <w:r w:rsidR="00F57723">
        <w:rPr>
          <w:spacing w:val="5"/>
          <w:kern w:val="1"/>
        </w:rPr>
        <w:t xml:space="preserve">Tensor flow libraries have efficient kernel implementations to achieve </w:t>
      </w:r>
      <w:r w:rsidR="00F9527C">
        <w:rPr>
          <w:spacing w:val="5"/>
          <w:kern w:val="1"/>
        </w:rPr>
        <w:t xml:space="preserve">such </w:t>
      </w:r>
      <w:r w:rsidR="00F57723">
        <w:rPr>
          <w:spacing w:val="5"/>
          <w:kern w:val="1"/>
        </w:rPr>
        <w:t>parallelism</w:t>
      </w:r>
      <w:r w:rsidR="00F9527C">
        <w:rPr>
          <w:spacing w:val="5"/>
          <w:kern w:val="1"/>
        </w:rPr>
        <w:t>.</w:t>
      </w:r>
      <w:r w:rsidR="00F57723">
        <w:rPr>
          <w:spacing w:val="5"/>
          <w:kern w:val="1"/>
        </w:rPr>
        <w:t xml:space="preserve"> </w:t>
      </w:r>
      <w:r w:rsidR="0043102A">
        <w:rPr>
          <w:spacing w:val="5"/>
          <w:kern w:val="1"/>
        </w:rPr>
        <w:t>There are majorly two kinds of parallelism one could exploit using Tensor flow core kernels.</w:t>
      </w:r>
    </w:p>
    <w:p w14:paraId="69371676" w14:textId="34F0DF69" w:rsidR="0043102A" w:rsidRDefault="0043102A" w:rsidP="0043102A">
      <w:pPr>
        <w:pStyle w:val="ListParagraph"/>
        <w:widowControl w:val="0"/>
        <w:numPr>
          <w:ilvl w:val="0"/>
          <w:numId w:val="15"/>
        </w:numPr>
        <w:autoSpaceDE w:val="0"/>
        <w:autoSpaceDN w:val="0"/>
        <w:adjustRightInd w:val="0"/>
        <w:spacing w:before="120" w:line="226" w:lineRule="auto"/>
        <w:jc w:val="both"/>
        <w:rPr>
          <w:spacing w:val="5"/>
          <w:kern w:val="1"/>
        </w:rPr>
      </w:pPr>
      <w:r>
        <w:rPr>
          <w:spacing w:val="5"/>
          <w:kern w:val="1"/>
        </w:rPr>
        <w:t xml:space="preserve">Model Parallelism: Here different GPUs run on different parts of the code/graph. </w:t>
      </w:r>
      <w:r w:rsidR="007131EB">
        <w:rPr>
          <w:spacing w:val="5"/>
          <w:kern w:val="1"/>
        </w:rPr>
        <w:t>Batches of data flow through the GPUs for each kind of computation.</w:t>
      </w:r>
      <w:r w:rsidR="00EB5E9B">
        <w:rPr>
          <w:spacing w:val="5"/>
          <w:kern w:val="1"/>
        </w:rPr>
        <w:t xml:space="preserve"> This kind of computation is best helpful when GPUs have different memory capacity, thereby enabling us to specify desired GPU for best performance.</w:t>
      </w:r>
    </w:p>
    <w:p w14:paraId="2DDA8F8D" w14:textId="77777777" w:rsidR="00784CD8" w:rsidRDefault="00784CD8" w:rsidP="00784CD8">
      <w:pPr>
        <w:pStyle w:val="ListParagraph"/>
        <w:widowControl w:val="0"/>
        <w:autoSpaceDE w:val="0"/>
        <w:autoSpaceDN w:val="0"/>
        <w:adjustRightInd w:val="0"/>
        <w:spacing w:before="120" w:line="226" w:lineRule="auto"/>
        <w:jc w:val="both"/>
        <w:rPr>
          <w:spacing w:val="5"/>
          <w:kern w:val="1"/>
        </w:rPr>
      </w:pPr>
    </w:p>
    <w:p w14:paraId="244CE4C3" w14:textId="1B1CEB52" w:rsidR="00EB5E9B" w:rsidRDefault="00784CD8" w:rsidP="00EB5E9B">
      <w:pPr>
        <w:pStyle w:val="ListParagraph"/>
        <w:widowControl w:val="0"/>
        <w:autoSpaceDE w:val="0"/>
        <w:autoSpaceDN w:val="0"/>
        <w:adjustRightInd w:val="0"/>
        <w:spacing w:before="120" w:line="226" w:lineRule="auto"/>
        <w:jc w:val="both"/>
        <w:rPr>
          <w:spacing w:val="5"/>
          <w:kern w:val="1"/>
        </w:rPr>
      </w:pPr>
      <w:r w:rsidRPr="00784CD8">
        <w:rPr>
          <w:noProof/>
          <w:spacing w:val="5"/>
          <w:kern w:val="1"/>
        </w:rPr>
        <w:drawing>
          <wp:inline distT="0" distB="0" distL="0" distR="0" wp14:anchorId="3F7C6C86" wp14:editId="6DFCC662">
            <wp:extent cx="3823335" cy="60729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3863" cy="620083"/>
                    </a:xfrm>
                    <a:prstGeom prst="rect">
                      <a:avLst/>
                    </a:prstGeom>
                  </pic:spPr>
                </pic:pic>
              </a:graphicData>
            </a:graphic>
          </wp:inline>
        </w:drawing>
      </w:r>
    </w:p>
    <w:p w14:paraId="00213C2B" w14:textId="77777777" w:rsidR="00EB5E9B" w:rsidRDefault="00EB5E9B" w:rsidP="00EB5E9B">
      <w:pPr>
        <w:pStyle w:val="ListParagraph"/>
        <w:widowControl w:val="0"/>
        <w:autoSpaceDE w:val="0"/>
        <w:autoSpaceDN w:val="0"/>
        <w:adjustRightInd w:val="0"/>
        <w:spacing w:before="120" w:line="226" w:lineRule="auto"/>
        <w:jc w:val="both"/>
        <w:rPr>
          <w:spacing w:val="5"/>
          <w:kern w:val="1"/>
        </w:rPr>
      </w:pPr>
    </w:p>
    <w:p w14:paraId="33B9A915" w14:textId="5F879E10" w:rsidR="00784CD8" w:rsidRDefault="00784CD8" w:rsidP="00EB5E9B">
      <w:pPr>
        <w:pStyle w:val="ListParagraph"/>
        <w:widowControl w:val="0"/>
        <w:autoSpaceDE w:val="0"/>
        <w:autoSpaceDN w:val="0"/>
        <w:adjustRightInd w:val="0"/>
        <w:spacing w:before="120" w:line="226" w:lineRule="auto"/>
        <w:jc w:val="both"/>
        <w:rPr>
          <w:spacing w:val="5"/>
          <w:kern w:val="1"/>
        </w:rPr>
      </w:pPr>
      <w:r>
        <w:rPr>
          <w:spacing w:val="5"/>
          <w:kern w:val="1"/>
        </w:rPr>
        <w:t>Fig.  Matrix multiplication, forced to run on GPU 1</w:t>
      </w:r>
    </w:p>
    <w:p w14:paraId="4DCF964E" w14:textId="77777777" w:rsidR="00784CD8" w:rsidRDefault="00784CD8" w:rsidP="00EB5E9B">
      <w:pPr>
        <w:pStyle w:val="ListParagraph"/>
        <w:widowControl w:val="0"/>
        <w:autoSpaceDE w:val="0"/>
        <w:autoSpaceDN w:val="0"/>
        <w:adjustRightInd w:val="0"/>
        <w:spacing w:before="120" w:line="226" w:lineRule="auto"/>
        <w:jc w:val="both"/>
        <w:rPr>
          <w:spacing w:val="5"/>
          <w:kern w:val="1"/>
        </w:rPr>
      </w:pPr>
    </w:p>
    <w:p w14:paraId="51D2FA97" w14:textId="3EBEB0E0" w:rsidR="0043102A" w:rsidRDefault="0043102A" w:rsidP="0043102A">
      <w:pPr>
        <w:pStyle w:val="ListParagraph"/>
        <w:widowControl w:val="0"/>
        <w:numPr>
          <w:ilvl w:val="0"/>
          <w:numId w:val="15"/>
        </w:numPr>
        <w:autoSpaceDE w:val="0"/>
        <w:autoSpaceDN w:val="0"/>
        <w:adjustRightInd w:val="0"/>
        <w:spacing w:before="120" w:line="226" w:lineRule="auto"/>
        <w:jc w:val="both"/>
        <w:rPr>
          <w:spacing w:val="5"/>
          <w:kern w:val="1"/>
        </w:rPr>
      </w:pPr>
      <w:r>
        <w:rPr>
          <w:spacing w:val="5"/>
          <w:kern w:val="1"/>
        </w:rPr>
        <w:t>Data Parallelism</w:t>
      </w:r>
      <w:r w:rsidR="0031540B">
        <w:rPr>
          <w:spacing w:val="5"/>
          <w:kern w:val="1"/>
        </w:rPr>
        <w:t>: Here we run same code on different GPUs with data distributed across the GPUs</w:t>
      </w:r>
      <w:r w:rsidR="00DB2F4E">
        <w:rPr>
          <w:spacing w:val="5"/>
          <w:kern w:val="1"/>
        </w:rPr>
        <w:t>. This works best when all the GPUs hold equal memory capacity and there is no relative lag between each GPU.</w:t>
      </w:r>
    </w:p>
    <w:p w14:paraId="23F1EC09" w14:textId="77777777" w:rsidR="006242A3" w:rsidRDefault="006242A3" w:rsidP="006242A3">
      <w:pPr>
        <w:pStyle w:val="ListParagraph"/>
        <w:widowControl w:val="0"/>
        <w:autoSpaceDE w:val="0"/>
        <w:autoSpaceDN w:val="0"/>
        <w:adjustRightInd w:val="0"/>
        <w:spacing w:before="120" w:line="226" w:lineRule="auto"/>
        <w:jc w:val="both"/>
        <w:rPr>
          <w:spacing w:val="5"/>
          <w:kern w:val="1"/>
        </w:rPr>
      </w:pPr>
    </w:p>
    <w:p w14:paraId="787BD3A5" w14:textId="77777777" w:rsidR="0043102A" w:rsidRPr="0043102A" w:rsidRDefault="0043102A" w:rsidP="0043102A">
      <w:pPr>
        <w:pStyle w:val="ListParagraph"/>
        <w:widowControl w:val="0"/>
        <w:autoSpaceDE w:val="0"/>
        <w:autoSpaceDN w:val="0"/>
        <w:adjustRightInd w:val="0"/>
        <w:spacing w:before="120" w:line="226" w:lineRule="auto"/>
        <w:jc w:val="both"/>
        <w:rPr>
          <w:spacing w:val="5"/>
          <w:kern w:val="1"/>
        </w:rPr>
      </w:pPr>
    </w:p>
    <w:p w14:paraId="1D2E6F10" w14:textId="01D7CF90" w:rsidR="0043102A" w:rsidRDefault="00597F6A" w:rsidP="004C606B">
      <w:pPr>
        <w:widowControl w:val="0"/>
        <w:autoSpaceDE w:val="0"/>
        <w:autoSpaceDN w:val="0"/>
        <w:adjustRightInd w:val="0"/>
        <w:spacing w:before="120" w:line="226" w:lineRule="auto"/>
        <w:jc w:val="both"/>
        <w:rPr>
          <w:spacing w:val="5"/>
          <w:kern w:val="1"/>
        </w:rPr>
      </w:pPr>
      <w:r>
        <w:rPr>
          <w:spacing w:val="5"/>
          <w:kern w:val="1"/>
        </w:rPr>
        <w:t>After applying GPU</w:t>
      </w:r>
      <w:r w:rsidR="001C093B">
        <w:rPr>
          <w:spacing w:val="5"/>
          <w:kern w:val="1"/>
        </w:rPr>
        <w:t xml:space="preserve"> settings</w:t>
      </w:r>
      <w:r w:rsidR="00654016">
        <w:rPr>
          <w:spacing w:val="5"/>
          <w:kern w:val="1"/>
        </w:rPr>
        <w:t>(manual GPU placements)</w:t>
      </w:r>
      <w:r w:rsidR="001C093B">
        <w:rPr>
          <w:spacing w:val="5"/>
          <w:kern w:val="1"/>
        </w:rPr>
        <w:t xml:space="preserve"> the performance of all the model trainings have improved by more than 5 %. </w:t>
      </w:r>
      <w:r w:rsidR="000842A9">
        <w:rPr>
          <w:spacing w:val="5"/>
          <w:kern w:val="1"/>
        </w:rPr>
        <w:t>Just for the CNN based Auto-Encoder training, the GPUs saved up</w:t>
      </w:r>
      <w:r w:rsidR="00CF5749">
        <w:rPr>
          <w:spacing w:val="5"/>
          <w:kern w:val="1"/>
        </w:rPr>
        <w:t xml:space="preserve"> </w:t>
      </w:r>
      <w:r w:rsidR="000842A9">
        <w:rPr>
          <w:spacing w:val="5"/>
          <w:kern w:val="1"/>
        </w:rPr>
        <w:t>to 5 minutes in time</w:t>
      </w:r>
      <w:r w:rsidR="00CC3CE5">
        <w:rPr>
          <w:spacing w:val="5"/>
          <w:kern w:val="1"/>
        </w:rPr>
        <w:t xml:space="preserve"> and when training multiple models, this scales up very quickly</w:t>
      </w:r>
      <w:r w:rsidR="000842A9">
        <w:rPr>
          <w:spacing w:val="5"/>
          <w:kern w:val="1"/>
        </w:rPr>
        <w:t xml:space="preserve">. </w:t>
      </w:r>
      <w:r w:rsidR="001C093B">
        <w:rPr>
          <w:spacing w:val="5"/>
          <w:kern w:val="1"/>
        </w:rPr>
        <w:t xml:space="preserve">The following picture shows how performance varies per each epoch when trained without GPU and with GPU. </w:t>
      </w:r>
    </w:p>
    <w:p w14:paraId="18BF2E46" w14:textId="23209534" w:rsidR="0011340C" w:rsidRDefault="000842A9" w:rsidP="004C606B">
      <w:pPr>
        <w:widowControl w:val="0"/>
        <w:autoSpaceDE w:val="0"/>
        <w:autoSpaceDN w:val="0"/>
        <w:adjustRightInd w:val="0"/>
        <w:spacing w:before="120" w:line="226" w:lineRule="auto"/>
        <w:jc w:val="both"/>
        <w:rPr>
          <w:spacing w:val="5"/>
          <w:kern w:val="1"/>
        </w:rPr>
      </w:pPr>
      <w:r w:rsidRPr="000842A9">
        <w:rPr>
          <w:noProof/>
          <w:spacing w:val="5"/>
          <w:kern w:val="1"/>
        </w:rPr>
        <w:lastRenderedPageBreak/>
        <w:drawing>
          <wp:inline distT="0" distB="0" distL="0" distR="0" wp14:anchorId="06E93488" wp14:editId="3BA78C0E">
            <wp:extent cx="2040346" cy="1229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891" cy="1235714"/>
                    </a:xfrm>
                    <a:prstGeom prst="rect">
                      <a:avLst/>
                    </a:prstGeom>
                  </pic:spPr>
                </pic:pic>
              </a:graphicData>
            </a:graphic>
          </wp:inline>
        </w:drawing>
      </w:r>
      <w:r w:rsidRPr="000842A9">
        <w:rPr>
          <w:noProof/>
        </w:rPr>
        <w:t xml:space="preserve"> </w:t>
      </w:r>
      <w:r w:rsidRPr="000842A9">
        <w:rPr>
          <w:noProof/>
          <w:spacing w:val="5"/>
          <w:kern w:val="1"/>
        </w:rPr>
        <w:drawing>
          <wp:inline distT="0" distB="0" distL="0" distR="0" wp14:anchorId="75EC7AA0" wp14:editId="1DF5B503">
            <wp:extent cx="1979295" cy="12063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695" cy="1223019"/>
                    </a:xfrm>
                    <a:prstGeom prst="rect">
                      <a:avLst/>
                    </a:prstGeom>
                  </pic:spPr>
                </pic:pic>
              </a:graphicData>
            </a:graphic>
          </wp:inline>
        </w:drawing>
      </w:r>
    </w:p>
    <w:p w14:paraId="0462CA44" w14:textId="07405ED2" w:rsidR="0043102A" w:rsidRDefault="00ED72CF" w:rsidP="004C606B">
      <w:pPr>
        <w:widowControl w:val="0"/>
        <w:autoSpaceDE w:val="0"/>
        <w:autoSpaceDN w:val="0"/>
        <w:adjustRightInd w:val="0"/>
        <w:spacing w:before="120" w:line="226" w:lineRule="auto"/>
        <w:jc w:val="both"/>
        <w:rPr>
          <w:spacing w:val="5"/>
          <w:kern w:val="1"/>
        </w:rPr>
      </w:pPr>
      <w:r>
        <w:rPr>
          <w:spacing w:val="5"/>
          <w:kern w:val="1"/>
        </w:rPr>
        <w:t>Fig. Shows training time per each epoch without GPU placement, with GPU placement.</w:t>
      </w:r>
    </w:p>
    <w:p w14:paraId="41CA3DB2" w14:textId="77777777" w:rsidR="004C606B" w:rsidRDefault="004C606B">
      <w:pPr>
        <w:widowControl w:val="0"/>
        <w:autoSpaceDE w:val="0"/>
        <w:autoSpaceDN w:val="0"/>
        <w:adjustRightInd w:val="0"/>
        <w:spacing w:before="120" w:line="226" w:lineRule="auto"/>
        <w:jc w:val="both"/>
        <w:rPr>
          <w:spacing w:val="5"/>
          <w:kern w:val="1"/>
        </w:rPr>
      </w:pPr>
    </w:p>
    <w:p w14:paraId="6065CD87" w14:textId="77777777" w:rsidR="004C606B" w:rsidRDefault="004C606B">
      <w:pPr>
        <w:widowControl w:val="0"/>
        <w:autoSpaceDE w:val="0"/>
        <w:autoSpaceDN w:val="0"/>
        <w:adjustRightInd w:val="0"/>
        <w:spacing w:before="120" w:line="226" w:lineRule="auto"/>
        <w:jc w:val="both"/>
        <w:rPr>
          <w:spacing w:val="5"/>
          <w:kern w:val="1"/>
        </w:rPr>
      </w:pPr>
    </w:p>
    <w:p w14:paraId="07550F34" w14:textId="0E49647B" w:rsidR="002D0824" w:rsidRDefault="00FC7A0E" w:rsidP="00B65D28">
      <w:pPr>
        <w:widowControl w:val="0"/>
        <w:autoSpaceDE w:val="0"/>
        <w:autoSpaceDN w:val="0"/>
        <w:adjustRightInd w:val="0"/>
        <w:rPr>
          <w:b/>
          <w:bCs/>
          <w:spacing w:val="24"/>
          <w:kern w:val="1"/>
          <w:sz w:val="24"/>
          <w:szCs w:val="24"/>
        </w:rPr>
      </w:pPr>
      <w:r>
        <w:rPr>
          <w:b/>
          <w:bCs/>
          <w:spacing w:val="24"/>
          <w:kern w:val="1"/>
          <w:sz w:val="24"/>
          <w:szCs w:val="24"/>
        </w:rPr>
        <w:t xml:space="preserve">5 </w:t>
      </w:r>
      <w:r w:rsidR="002D0824">
        <w:rPr>
          <w:b/>
          <w:bCs/>
          <w:spacing w:val="24"/>
          <w:kern w:val="1"/>
          <w:sz w:val="24"/>
          <w:szCs w:val="24"/>
        </w:rPr>
        <w:t xml:space="preserve">Final </w:t>
      </w:r>
      <w:r w:rsidR="00B65D28">
        <w:rPr>
          <w:b/>
          <w:bCs/>
          <w:spacing w:val="24"/>
          <w:kern w:val="1"/>
          <w:sz w:val="24"/>
          <w:szCs w:val="24"/>
        </w:rPr>
        <w:t>Analysis</w:t>
      </w:r>
    </w:p>
    <w:p w14:paraId="50FF12EF" w14:textId="1E1E5808" w:rsidR="002D0824" w:rsidRDefault="002D0824">
      <w:pPr>
        <w:widowControl w:val="0"/>
        <w:autoSpaceDE w:val="0"/>
        <w:autoSpaceDN w:val="0"/>
        <w:adjustRightInd w:val="0"/>
        <w:spacing w:before="120" w:line="226" w:lineRule="auto"/>
        <w:jc w:val="both"/>
        <w:rPr>
          <w:spacing w:val="5"/>
          <w:kern w:val="1"/>
        </w:rPr>
      </w:pPr>
    </w:p>
    <w:p w14:paraId="03B9F7CE" w14:textId="655F673D" w:rsidR="002D0824" w:rsidRDefault="002D0824">
      <w:pPr>
        <w:widowControl w:val="0"/>
        <w:autoSpaceDE w:val="0"/>
        <w:autoSpaceDN w:val="0"/>
        <w:adjustRightInd w:val="0"/>
        <w:spacing w:before="240" w:after="40" w:line="226" w:lineRule="auto"/>
        <w:rPr>
          <w:b/>
          <w:bCs/>
          <w:spacing w:val="24"/>
          <w:kern w:val="1"/>
        </w:rPr>
      </w:pPr>
      <w:r>
        <w:rPr>
          <w:b/>
          <w:bCs/>
          <w:spacing w:val="24"/>
          <w:kern w:val="1"/>
        </w:rPr>
        <w:t>Acknowledgments</w:t>
      </w:r>
    </w:p>
    <w:p w14:paraId="10645D20" w14:textId="042AB4EB" w:rsidR="002D0824" w:rsidRDefault="00DE4AEB" w:rsidP="00106E52">
      <w:pPr>
        <w:widowControl w:val="0"/>
        <w:autoSpaceDE w:val="0"/>
        <w:autoSpaceDN w:val="0"/>
        <w:adjustRightInd w:val="0"/>
        <w:spacing w:before="120" w:line="226" w:lineRule="auto"/>
        <w:jc w:val="both"/>
        <w:rPr>
          <w:spacing w:val="5"/>
          <w:kern w:val="1"/>
        </w:rPr>
      </w:pPr>
      <w:r>
        <w:rPr>
          <w:spacing w:val="5"/>
          <w:kern w:val="1"/>
        </w:rPr>
        <w:t>Would like to thank our Prof</w:t>
      </w:r>
      <w:r w:rsidR="002D0824">
        <w:rPr>
          <w:spacing w:val="5"/>
          <w:kern w:val="1"/>
        </w:rPr>
        <w:t>.</w:t>
      </w:r>
      <w:r>
        <w:rPr>
          <w:spacing w:val="5"/>
          <w:kern w:val="1"/>
        </w:rPr>
        <w:t xml:space="preserve"> Sargur Srihari and his teaching assistants Mihir</w:t>
      </w:r>
      <w:r w:rsidR="009F3EAD">
        <w:rPr>
          <w:spacing w:val="5"/>
          <w:kern w:val="1"/>
        </w:rPr>
        <w:t xml:space="preserve"> Chauhan, </w:t>
      </w:r>
      <w:r w:rsidR="009F3EAD" w:rsidRPr="009F3EAD">
        <w:rPr>
          <w:spacing w:val="5"/>
          <w:kern w:val="1"/>
        </w:rPr>
        <w:t>Mohammad Abuzar Shaikh</w:t>
      </w:r>
      <w:r w:rsidR="009F3EAD">
        <w:rPr>
          <w:spacing w:val="5"/>
          <w:kern w:val="1"/>
        </w:rPr>
        <w:t>, for designing</w:t>
      </w:r>
      <w:r w:rsidR="00753699">
        <w:rPr>
          <w:spacing w:val="5"/>
          <w:kern w:val="1"/>
        </w:rPr>
        <w:t xml:space="preserve"> such an interesting project</w:t>
      </w:r>
      <w:r w:rsidR="009F3EAD">
        <w:rPr>
          <w:spacing w:val="5"/>
          <w:kern w:val="1"/>
        </w:rPr>
        <w:t xml:space="preserve"> and suggesting good ideas </w:t>
      </w:r>
      <w:r w:rsidR="00B06D07">
        <w:rPr>
          <w:spacing w:val="5"/>
          <w:kern w:val="1"/>
        </w:rPr>
        <w:t xml:space="preserve">while </w:t>
      </w:r>
      <w:r w:rsidR="00106E52">
        <w:rPr>
          <w:spacing w:val="5"/>
          <w:kern w:val="1"/>
        </w:rPr>
        <w:t xml:space="preserve">struck at </w:t>
      </w:r>
      <w:r w:rsidR="00B06D07">
        <w:rPr>
          <w:spacing w:val="5"/>
          <w:kern w:val="1"/>
        </w:rPr>
        <w:t xml:space="preserve">the roadblocks in </w:t>
      </w:r>
      <w:r w:rsidR="009F3EAD">
        <w:rPr>
          <w:spacing w:val="5"/>
          <w:kern w:val="1"/>
        </w:rPr>
        <w:t>the project.</w:t>
      </w:r>
      <w:r>
        <w:rPr>
          <w:spacing w:val="5"/>
          <w:kern w:val="1"/>
        </w:rPr>
        <w:t xml:space="preserve"> </w:t>
      </w:r>
      <w:r w:rsidR="002D0824">
        <w:rPr>
          <w:spacing w:val="5"/>
          <w:kern w:val="1"/>
        </w:rPr>
        <w:t xml:space="preserve">  </w:t>
      </w:r>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t>References</w:t>
      </w:r>
    </w:p>
    <w:p w14:paraId="355F58F3" w14:textId="32CD8A20" w:rsidR="002D0824" w:rsidRDefault="00A1135C" w:rsidP="009F4765">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 </w:t>
      </w:r>
      <w:r w:rsidR="002D0824">
        <w:rPr>
          <w:spacing w:val="5"/>
          <w:kern w:val="1"/>
          <w:sz w:val="18"/>
          <w:szCs w:val="18"/>
        </w:rPr>
        <w:t xml:space="preserve">[1] </w:t>
      </w:r>
      <w:r w:rsidR="00770A45" w:rsidRPr="00770A45">
        <w:rPr>
          <w:spacing w:val="5"/>
          <w:kern w:val="1"/>
          <w:sz w:val="18"/>
          <w:szCs w:val="18"/>
        </w:rPr>
        <w:t>Huiyu</w:t>
      </w:r>
      <w:r w:rsidR="00770A45">
        <w:rPr>
          <w:spacing w:val="5"/>
          <w:kern w:val="1"/>
          <w:sz w:val="18"/>
          <w:szCs w:val="18"/>
        </w:rPr>
        <w:t xml:space="preserve"> </w:t>
      </w:r>
      <w:r w:rsidR="00770A45" w:rsidRPr="00770A45">
        <w:rPr>
          <w:spacing w:val="5"/>
          <w:kern w:val="1"/>
          <w:sz w:val="18"/>
          <w:szCs w:val="18"/>
        </w:rPr>
        <w:t>Zhoua</w:t>
      </w:r>
      <w:r w:rsidR="00770A45">
        <w:rPr>
          <w:spacing w:val="5"/>
          <w:kern w:val="1"/>
          <w:sz w:val="18"/>
          <w:szCs w:val="18"/>
        </w:rPr>
        <w:t xml:space="preserve">, </w:t>
      </w:r>
      <w:r w:rsidR="00770A45" w:rsidRPr="00770A45">
        <w:rPr>
          <w:spacing w:val="5"/>
          <w:kern w:val="1"/>
          <w:sz w:val="18"/>
          <w:szCs w:val="18"/>
        </w:rPr>
        <w:t>YuanYuanb</w:t>
      </w:r>
      <w:r w:rsidR="00770A45">
        <w:rPr>
          <w:spacing w:val="5"/>
          <w:kern w:val="1"/>
          <w:sz w:val="18"/>
          <w:szCs w:val="18"/>
        </w:rPr>
        <w:t xml:space="preserve">, </w:t>
      </w:r>
      <w:r w:rsidR="00770A45" w:rsidRPr="00770A45">
        <w:rPr>
          <w:spacing w:val="5"/>
          <w:kern w:val="1"/>
          <w:sz w:val="18"/>
          <w:szCs w:val="18"/>
        </w:rPr>
        <w:t>Chunmei</w:t>
      </w:r>
      <w:r w:rsidR="00770A45">
        <w:rPr>
          <w:spacing w:val="5"/>
          <w:kern w:val="1"/>
          <w:sz w:val="18"/>
          <w:szCs w:val="18"/>
        </w:rPr>
        <w:t xml:space="preserve"> </w:t>
      </w:r>
      <w:r w:rsidR="00770A45" w:rsidRPr="00770A45">
        <w:rPr>
          <w:spacing w:val="5"/>
          <w:kern w:val="1"/>
          <w:sz w:val="18"/>
          <w:szCs w:val="18"/>
        </w:rPr>
        <w:t>Shic</w:t>
      </w:r>
      <w:r w:rsidR="00770A45">
        <w:rPr>
          <w:spacing w:val="5"/>
          <w:kern w:val="1"/>
          <w:sz w:val="18"/>
          <w:szCs w:val="18"/>
        </w:rPr>
        <w:t>. (2008</w:t>
      </w:r>
      <w:r w:rsidR="002D0824">
        <w:rPr>
          <w:spacing w:val="5"/>
          <w:kern w:val="1"/>
          <w:sz w:val="18"/>
          <w:szCs w:val="18"/>
        </w:rPr>
        <w:t xml:space="preserve">) </w:t>
      </w:r>
      <w:r w:rsidR="00770A45" w:rsidRPr="00770A45">
        <w:rPr>
          <w:spacing w:val="5"/>
          <w:kern w:val="1"/>
          <w:sz w:val="18"/>
          <w:szCs w:val="18"/>
        </w:rPr>
        <w:t>Object tracking using SIFT features and mean shift</w:t>
      </w:r>
      <w:r w:rsidR="002D0824">
        <w:rPr>
          <w:spacing w:val="5"/>
          <w:kern w:val="1"/>
          <w:sz w:val="18"/>
          <w:szCs w:val="18"/>
        </w:rPr>
        <w:t xml:space="preserve">, </w:t>
      </w:r>
      <w:r w:rsidR="009F4765" w:rsidRPr="009F4765">
        <w:rPr>
          <w:i/>
          <w:iCs/>
          <w:spacing w:val="5"/>
          <w:kern w:val="1"/>
          <w:sz w:val="18"/>
          <w:szCs w:val="18"/>
        </w:rPr>
        <w:t>Computer Vision and Image Understanding Volume 113, Issue 3, March 2009</w:t>
      </w:r>
      <w:r w:rsidR="002D0824">
        <w:rPr>
          <w:spacing w:val="5"/>
          <w:kern w:val="1"/>
          <w:sz w:val="18"/>
          <w:szCs w:val="18"/>
        </w:rPr>
        <w:t xml:space="preserve">.  </w:t>
      </w:r>
    </w:p>
    <w:p w14:paraId="25E41FDF" w14:textId="58DB4A8F" w:rsidR="002D0824" w:rsidRDefault="002D0824" w:rsidP="000A0768">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[2] </w:t>
      </w:r>
      <w:r w:rsidR="00CB4D86">
        <w:rPr>
          <w:spacing w:val="5"/>
          <w:kern w:val="1"/>
          <w:sz w:val="18"/>
          <w:szCs w:val="18"/>
        </w:rPr>
        <w:t xml:space="preserve">Cong Geng, </w:t>
      </w:r>
      <w:r w:rsidR="00CB4D86" w:rsidRPr="00CB4D86">
        <w:rPr>
          <w:spacing w:val="5"/>
          <w:kern w:val="1"/>
          <w:sz w:val="18"/>
          <w:szCs w:val="18"/>
        </w:rPr>
        <w:t xml:space="preserve"> Xudong Jiang</w:t>
      </w:r>
      <w:r w:rsidR="00CB4D86">
        <w:rPr>
          <w:spacing w:val="5"/>
          <w:kern w:val="1"/>
          <w:sz w:val="18"/>
          <w:szCs w:val="18"/>
        </w:rPr>
        <w:t xml:space="preserve">, </w:t>
      </w:r>
      <w:r>
        <w:rPr>
          <w:spacing w:val="5"/>
          <w:kern w:val="1"/>
          <w:sz w:val="18"/>
          <w:szCs w:val="18"/>
        </w:rPr>
        <w:t>(</w:t>
      </w:r>
      <w:r w:rsidR="00CB4D86">
        <w:rPr>
          <w:spacing w:val="5"/>
          <w:kern w:val="1"/>
          <w:sz w:val="18"/>
          <w:szCs w:val="18"/>
        </w:rPr>
        <w:t>2009</w:t>
      </w:r>
      <w:r>
        <w:rPr>
          <w:spacing w:val="5"/>
          <w:kern w:val="1"/>
          <w:sz w:val="18"/>
          <w:szCs w:val="18"/>
        </w:rPr>
        <w:t xml:space="preserve">) </w:t>
      </w:r>
      <w:r w:rsidR="000A0768" w:rsidRPr="000A0768">
        <w:rPr>
          <w:spacing w:val="5"/>
          <w:kern w:val="1"/>
          <w:sz w:val="18"/>
          <w:szCs w:val="18"/>
        </w:rPr>
        <w:t>Face recognition using sift features</w:t>
      </w:r>
      <w:r w:rsidR="000A0768" w:rsidRPr="006F5C8A">
        <w:rPr>
          <w:spacing w:val="5"/>
          <w:kern w:val="1"/>
          <w:sz w:val="18"/>
          <w:szCs w:val="18"/>
        </w:rPr>
        <w:t xml:space="preserve"> </w:t>
      </w:r>
      <w:r w:rsidR="006F5C8A" w:rsidRPr="006F5C8A">
        <w:rPr>
          <w:spacing w:val="5"/>
          <w:kern w:val="1"/>
          <w:sz w:val="18"/>
          <w:szCs w:val="18"/>
        </w:rPr>
        <w:t xml:space="preserve">(ICIP), 2009 16th </w:t>
      </w:r>
      <w:r w:rsidR="006F5C8A">
        <w:rPr>
          <w:spacing w:val="5"/>
          <w:kern w:val="1"/>
          <w:sz w:val="18"/>
          <w:szCs w:val="18"/>
        </w:rPr>
        <w:t>IEEE International Conference</w:t>
      </w:r>
      <w:r w:rsidR="00482A31">
        <w:rPr>
          <w:spacing w:val="5"/>
          <w:kern w:val="1"/>
          <w:sz w:val="18"/>
          <w:szCs w:val="18"/>
        </w:rPr>
        <w:t xml:space="preserve"> </w:t>
      </w:r>
      <w:r w:rsidR="00482A31" w:rsidRPr="00482A31">
        <w:rPr>
          <w:spacing w:val="5"/>
          <w:kern w:val="1"/>
          <w:sz w:val="18"/>
          <w:szCs w:val="18"/>
        </w:rPr>
        <w:t>on Image Processing</w:t>
      </w:r>
      <w:r>
        <w:rPr>
          <w:spacing w:val="5"/>
          <w:kern w:val="1"/>
          <w:sz w:val="18"/>
          <w:szCs w:val="18"/>
        </w:rPr>
        <w:t>.</w:t>
      </w:r>
    </w:p>
    <w:p w14:paraId="3BA76D54" w14:textId="35EEB2D3" w:rsidR="002D0824" w:rsidRDefault="002D0824" w:rsidP="00BA5EB6">
      <w:pPr>
        <w:widowControl w:val="0"/>
        <w:autoSpaceDE w:val="0"/>
        <w:autoSpaceDN w:val="0"/>
        <w:adjustRightInd w:val="0"/>
        <w:spacing w:before="120" w:line="226" w:lineRule="auto"/>
        <w:jc w:val="both"/>
        <w:rPr>
          <w:spacing w:val="5"/>
          <w:kern w:val="1"/>
          <w:sz w:val="18"/>
          <w:szCs w:val="18"/>
        </w:rPr>
      </w:pPr>
      <w:r>
        <w:rPr>
          <w:spacing w:val="5"/>
          <w:kern w:val="1"/>
          <w:sz w:val="18"/>
          <w:szCs w:val="18"/>
        </w:rPr>
        <w:t>[3</w:t>
      </w:r>
      <w:r w:rsidR="00BA5EB6" w:rsidRPr="00BA5EB6">
        <w:t xml:space="preserve"> </w:t>
      </w:r>
      <w:r w:rsidR="00BA5EB6">
        <w:rPr>
          <w:spacing w:val="5"/>
          <w:kern w:val="1"/>
          <w:sz w:val="18"/>
          <w:szCs w:val="18"/>
        </w:rPr>
        <w:t>Siyuan Chen,</w:t>
      </w:r>
      <w:r w:rsidR="00BA5EB6" w:rsidRPr="00BA5EB6">
        <w:rPr>
          <w:spacing w:val="5"/>
          <w:kern w:val="1"/>
          <w:sz w:val="18"/>
          <w:szCs w:val="18"/>
        </w:rPr>
        <w:t xml:space="preserve"> S. Srihari</w:t>
      </w:r>
      <w:r>
        <w:rPr>
          <w:spacing w:val="5"/>
          <w:kern w:val="1"/>
          <w:sz w:val="18"/>
          <w:szCs w:val="18"/>
        </w:rPr>
        <w:t xml:space="preserve">, </w:t>
      </w:r>
      <w:r w:rsidR="00436905">
        <w:rPr>
          <w:spacing w:val="5"/>
          <w:kern w:val="1"/>
          <w:sz w:val="18"/>
          <w:szCs w:val="18"/>
        </w:rPr>
        <w:t>(2005</w:t>
      </w:r>
      <w:r>
        <w:rPr>
          <w:spacing w:val="5"/>
          <w:kern w:val="1"/>
          <w:sz w:val="18"/>
          <w:szCs w:val="18"/>
        </w:rPr>
        <w:t xml:space="preserve">) </w:t>
      </w:r>
      <w:r w:rsidR="00BA5EB6" w:rsidRPr="00BA5EB6">
        <w:rPr>
          <w:spacing w:val="5"/>
          <w:kern w:val="1"/>
          <w:sz w:val="18"/>
          <w:szCs w:val="18"/>
        </w:rPr>
        <w:t>Use of exterior contours and shape features in off-line signature verification</w:t>
      </w:r>
      <w:r w:rsidR="00BA5EB6">
        <w:rPr>
          <w:spacing w:val="5"/>
          <w:kern w:val="1"/>
          <w:sz w:val="18"/>
          <w:szCs w:val="18"/>
        </w:rPr>
        <w:t xml:space="preserve">. </w:t>
      </w:r>
      <w:r w:rsidR="00BA5EB6" w:rsidRPr="00BA5EB6">
        <w:rPr>
          <w:spacing w:val="5"/>
          <w:kern w:val="1"/>
          <w:sz w:val="18"/>
          <w:szCs w:val="18"/>
        </w:rPr>
        <w:t>Eighth International Conference on Document Analysis and Recognition (ICDAR'05)</w:t>
      </w:r>
      <w:r>
        <w:rPr>
          <w:spacing w:val="5"/>
          <w:kern w:val="1"/>
          <w:sz w:val="18"/>
          <w:szCs w:val="18"/>
        </w:rPr>
        <w:t>.</w:t>
      </w:r>
    </w:p>
    <w:p w14:paraId="0F921ADB" w14:textId="13D30122" w:rsidR="006F2CC1" w:rsidRDefault="00283595">
      <w:pPr>
        <w:widowControl w:val="0"/>
        <w:autoSpaceDE w:val="0"/>
        <w:autoSpaceDN w:val="0"/>
        <w:adjustRightInd w:val="0"/>
        <w:spacing w:before="120" w:line="226" w:lineRule="auto"/>
        <w:jc w:val="both"/>
        <w:rPr>
          <w:spacing w:val="5"/>
          <w:kern w:val="1"/>
        </w:rPr>
      </w:pPr>
      <w:hyperlink r:id="rId11" w:history="1">
        <w:r w:rsidR="006C793D" w:rsidRPr="003E07F9">
          <w:rPr>
            <w:rStyle w:val="Hyperlink"/>
            <w:spacing w:val="5"/>
            <w:kern w:val="1"/>
          </w:rPr>
          <w:t>www.keras.io</w:t>
        </w:r>
      </w:hyperlink>
    </w:p>
    <w:p w14:paraId="496A0606" w14:textId="20F6BF35" w:rsidR="006C793D" w:rsidRDefault="00283595" w:rsidP="00A22955">
      <w:pPr>
        <w:widowControl w:val="0"/>
        <w:autoSpaceDE w:val="0"/>
        <w:autoSpaceDN w:val="0"/>
        <w:adjustRightInd w:val="0"/>
        <w:spacing w:before="120" w:line="226" w:lineRule="auto"/>
        <w:jc w:val="both"/>
        <w:rPr>
          <w:spacing w:val="5"/>
          <w:kern w:val="1"/>
        </w:rPr>
      </w:pPr>
      <w:hyperlink r:id="rId12" w:history="1">
        <w:r w:rsidR="003C7BDF" w:rsidRPr="003E07F9">
          <w:rPr>
            <w:rStyle w:val="Hyperlink"/>
            <w:spacing w:val="5"/>
            <w:kern w:val="1"/>
          </w:rPr>
          <w:t>http://www.robots.ox.ac.uk/~az/icvss08_az_bow.pdf</w:t>
        </w:r>
      </w:hyperlink>
      <w:r w:rsidR="00901508">
        <w:rPr>
          <w:spacing w:val="5"/>
          <w:kern w:val="1"/>
        </w:rPr>
        <w:t>, Bag of visual words.</w:t>
      </w:r>
    </w:p>
    <w:sectPr w:rsidR="006C793D"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80DFD"/>
    <w:multiLevelType w:val="hybridMultilevel"/>
    <w:tmpl w:val="FAF4E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855DC1"/>
    <w:multiLevelType w:val="hybridMultilevel"/>
    <w:tmpl w:val="790A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F9847E3"/>
    <w:multiLevelType w:val="hybridMultilevel"/>
    <w:tmpl w:val="99B4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7"/>
  </w:num>
  <w:num w:numId="8">
    <w:abstractNumId w:val="4"/>
  </w:num>
  <w:num w:numId="9">
    <w:abstractNumId w:val="11"/>
  </w:num>
  <w:num w:numId="10">
    <w:abstractNumId w:val="13"/>
  </w:num>
  <w:num w:numId="11">
    <w:abstractNumId w:val="5"/>
  </w:num>
  <w:num w:numId="12">
    <w:abstractNumId w:val="9"/>
  </w:num>
  <w:num w:numId="13">
    <w:abstractNumId w:val="14"/>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0022B"/>
    <w:rsid w:val="00000429"/>
    <w:rsid w:val="000049AA"/>
    <w:rsid w:val="00007E24"/>
    <w:rsid w:val="00010A3A"/>
    <w:rsid w:val="00010CA5"/>
    <w:rsid w:val="00010DF2"/>
    <w:rsid w:val="00013FF0"/>
    <w:rsid w:val="00020284"/>
    <w:rsid w:val="000206E3"/>
    <w:rsid w:val="00023D90"/>
    <w:rsid w:val="0003053A"/>
    <w:rsid w:val="00030739"/>
    <w:rsid w:val="00035C06"/>
    <w:rsid w:val="00042D02"/>
    <w:rsid w:val="00044698"/>
    <w:rsid w:val="000446EB"/>
    <w:rsid w:val="00045600"/>
    <w:rsid w:val="0004670C"/>
    <w:rsid w:val="00047036"/>
    <w:rsid w:val="00047A20"/>
    <w:rsid w:val="0005059E"/>
    <w:rsid w:val="00057C9F"/>
    <w:rsid w:val="00060EE4"/>
    <w:rsid w:val="000656C2"/>
    <w:rsid w:val="00067BDD"/>
    <w:rsid w:val="0007066F"/>
    <w:rsid w:val="000722D7"/>
    <w:rsid w:val="0007277D"/>
    <w:rsid w:val="000731B4"/>
    <w:rsid w:val="00080FC2"/>
    <w:rsid w:val="000842A9"/>
    <w:rsid w:val="00085785"/>
    <w:rsid w:val="00085956"/>
    <w:rsid w:val="000902D2"/>
    <w:rsid w:val="0009054D"/>
    <w:rsid w:val="00090A9C"/>
    <w:rsid w:val="00092E88"/>
    <w:rsid w:val="00094552"/>
    <w:rsid w:val="00095725"/>
    <w:rsid w:val="00095FBF"/>
    <w:rsid w:val="000969D7"/>
    <w:rsid w:val="000A0768"/>
    <w:rsid w:val="000A081B"/>
    <w:rsid w:val="000A35A8"/>
    <w:rsid w:val="000A4A23"/>
    <w:rsid w:val="000A4E25"/>
    <w:rsid w:val="000A62DE"/>
    <w:rsid w:val="000B4868"/>
    <w:rsid w:val="000B5AA3"/>
    <w:rsid w:val="000B636C"/>
    <w:rsid w:val="000B7438"/>
    <w:rsid w:val="000C0C11"/>
    <w:rsid w:val="000C3A5C"/>
    <w:rsid w:val="000C4957"/>
    <w:rsid w:val="000C62F7"/>
    <w:rsid w:val="000D10D1"/>
    <w:rsid w:val="000D5282"/>
    <w:rsid w:val="000E3B3C"/>
    <w:rsid w:val="000E48B9"/>
    <w:rsid w:val="000E50EF"/>
    <w:rsid w:val="000E6802"/>
    <w:rsid w:val="000E77F7"/>
    <w:rsid w:val="000F0E85"/>
    <w:rsid w:val="000F19E7"/>
    <w:rsid w:val="000F1AC4"/>
    <w:rsid w:val="000F3044"/>
    <w:rsid w:val="000F611C"/>
    <w:rsid w:val="000F6795"/>
    <w:rsid w:val="00102C92"/>
    <w:rsid w:val="00106E16"/>
    <w:rsid w:val="00106E52"/>
    <w:rsid w:val="001071BD"/>
    <w:rsid w:val="00107FC6"/>
    <w:rsid w:val="00110960"/>
    <w:rsid w:val="00110F6C"/>
    <w:rsid w:val="001125B1"/>
    <w:rsid w:val="0011340C"/>
    <w:rsid w:val="0012011E"/>
    <w:rsid w:val="00122632"/>
    <w:rsid w:val="00123773"/>
    <w:rsid w:val="00131011"/>
    <w:rsid w:val="00136AF9"/>
    <w:rsid w:val="00144A9D"/>
    <w:rsid w:val="00146494"/>
    <w:rsid w:val="00147E83"/>
    <w:rsid w:val="001507AE"/>
    <w:rsid w:val="00151D60"/>
    <w:rsid w:val="00154A35"/>
    <w:rsid w:val="001553FC"/>
    <w:rsid w:val="001567DF"/>
    <w:rsid w:val="00164D39"/>
    <w:rsid w:val="001751D8"/>
    <w:rsid w:val="001768A3"/>
    <w:rsid w:val="00180A52"/>
    <w:rsid w:val="001840EE"/>
    <w:rsid w:val="00184B6E"/>
    <w:rsid w:val="001857CE"/>
    <w:rsid w:val="001870E2"/>
    <w:rsid w:val="00190C01"/>
    <w:rsid w:val="0019140B"/>
    <w:rsid w:val="0019197A"/>
    <w:rsid w:val="001947DA"/>
    <w:rsid w:val="00196359"/>
    <w:rsid w:val="0019748C"/>
    <w:rsid w:val="001A3A02"/>
    <w:rsid w:val="001A444E"/>
    <w:rsid w:val="001A4ADC"/>
    <w:rsid w:val="001A4CA3"/>
    <w:rsid w:val="001B5003"/>
    <w:rsid w:val="001B664D"/>
    <w:rsid w:val="001C093B"/>
    <w:rsid w:val="001D0140"/>
    <w:rsid w:val="001D071C"/>
    <w:rsid w:val="001D2F89"/>
    <w:rsid w:val="001D3973"/>
    <w:rsid w:val="001D5A7C"/>
    <w:rsid w:val="001E0DA1"/>
    <w:rsid w:val="001E10BF"/>
    <w:rsid w:val="001E39EB"/>
    <w:rsid w:val="001E3C73"/>
    <w:rsid w:val="001E4CC4"/>
    <w:rsid w:val="001E53C2"/>
    <w:rsid w:val="001E5BB1"/>
    <w:rsid w:val="001E6BC2"/>
    <w:rsid w:val="001E6FD0"/>
    <w:rsid w:val="001E7CFD"/>
    <w:rsid w:val="001F0F2E"/>
    <w:rsid w:val="001F1C5E"/>
    <w:rsid w:val="001F5B1D"/>
    <w:rsid w:val="001F6A88"/>
    <w:rsid w:val="001F7803"/>
    <w:rsid w:val="001F799E"/>
    <w:rsid w:val="0020033F"/>
    <w:rsid w:val="00200389"/>
    <w:rsid w:val="00202F26"/>
    <w:rsid w:val="002055D4"/>
    <w:rsid w:val="002060DC"/>
    <w:rsid w:val="00213406"/>
    <w:rsid w:val="002138C7"/>
    <w:rsid w:val="00215852"/>
    <w:rsid w:val="002167C6"/>
    <w:rsid w:val="0022132A"/>
    <w:rsid w:val="00221ED7"/>
    <w:rsid w:val="00222F93"/>
    <w:rsid w:val="00223542"/>
    <w:rsid w:val="00223B8E"/>
    <w:rsid w:val="00225381"/>
    <w:rsid w:val="00225734"/>
    <w:rsid w:val="00225A3A"/>
    <w:rsid w:val="00226CFB"/>
    <w:rsid w:val="00227241"/>
    <w:rsid w:val="002357AC"/>
    <w:rsid w:val="00240978"/>
    <w:rsid w:val="002422ED"/>
    <w:rsid w:val="0024480C"/>
    <w:rsid w:val="00247BDC"/>
    <w:rsid w:val="00251444"/>
    <w:rsid w:val="00251773"/>
    <w:rsid w:val="00253167"/>
    <w:rsid w:val="002543AD"/>
    <w:rsid w:val="00254850"/>
    <w:rsid w:val="00255E23"/>
    <w:rsid w:val="00262061"/>
    <w:rsid w:val="002620F0"/>
    <w:rsid w:val="0027009D"/>
    <w:rsid w:val="00272EC4"/>
    <w:rsid w:val="002732CC"/>
    <w:rsid w:val="00276A82"/>
    <w:rsid w:val="00280200"/>
    <w:rsid w:val="00280627"/>
    <w:rsid w:val="00280D4D"/>
    <w:rsid w:val="00282D8A"/>
    <w:rsid w:val="00283595"/>
    <w:rsid w:val="00283A02"/>
    <w:rsid w:val="00284282"/>
    <w:rsid w:val="00284E6E"/>
    <w:rsid w:val="00285395"/>
    <w:rsid w:val="0028715B"/>
    <w:rsid w:val="00292E74"/>
    <w:rsid w:val="002943CB"/>
    <w:rsid w:val="00295CBB"/>
    <w:rsid w:val="00296D34"/>
    <w:rsid w:val="002A26C7"/>
    <w:rsid w:val="002A5321"/>
    <w:rsid w:val="002A5A10"/>
    <w:rsid w:val="002A64A7"/>
    <w:rsid w:val="002B0097"/>
    <w:rsid w:val="002B10D3"/>
    <w:rsid w:val="002C4968"/>
    <w:rsid w:val="002C5546"/>
    <w:rsid w:val="002C5709"/>
    <w:rsid w:val="002C6459"/>
    <w:rsid w:val="002C7836"/>
    <w:rsid w:val="002C7BEB"/>
    <w:rsid w:val="002D0824"/>
    <w:rsid w:val="002D2AFF"/>
    <w:rsid w:val="002D2F4B"/>
    <w:rsid w:val="002D565E"/>
    <w:rsid w:val="002D6F21"/>
    <w:rsid w:val="002E1602"/>
    <w:rsid w:val="002E2F87"/>
    <w:rsid w:val="002E41B5"/>
    <w:rsid w:val="002E4DDE"/>
    <w:rsid w:val="002E4FFC"/>
    <w:rsid w:val="002E6421"/>
    <w:rsid w:val="002E7745"/>
    <w:rsid w:val="002F22F7"/>
    <w:rsid w:val="002F3938"/>
    <w:rsid w:val="002F4F3F"/>
    <w:rsid w:val="002F6F2C"/>
    <w:rsid w:val="00301AD6"/>
    <w:rsid w:val="00302A34"/>
    <w:rsid w:val="00303834"/>
    <w:rsid w:val="003046A9"/>
    <w:rsid w:val="003128EB"/>
    <w:rsid w:val="00313119"/>
    <w:rsid w:val="003153CC"/>
    <w:rsid w:val="0031540B"/>
    <w:rsid w:val="003174F2"/>
    <w:rsid w:val="003208B0"/>
    <w:rsid w:val="003210CB"/>
    <w:rsid w:val="0032230F"/>
    <w:rsid w:val="0032713A"/>
    <w:rsid w:val="00327453"/>
    <w:rsid w:val="00327F15"/>
    <w:rsid w:val="00330A37"/>
    <w:rsid w:val="00335156"/>
    <w:rsid w:val="00336C8C"/>
    <w:rsid w:val="00337E50"/>
    <w:rsid w:val="00341D52"/>
    <w:rsid w:val="00341DE9"/>
    <w:rsid w:val="00345D35"/>
    <w:rsid w:val="00346182"/>
    <w:rsid w:val="00346DC9"/>
    <w:rsid w:val="00347936"/>
    <w:rsid w:val="0035070D"/>
    <w:rsid w:val="00354D5E"/>
    <w:rsid w:val="003559AC"/>
    <w:rsid w:val="00357E43"/>
    <w:rsid w:val="003640DA"/>
    <w:rsid w:val="0036673A"/>
    <w:rsid w:val="00371B62"/>
    <w:rsid w:val="00375E81"/>
    <w:rsid w:val="00382991"/>
    <w:rsid w:val="0038309D"/>
    <w:rsid w:val="00383D95"/>
    <w:rsid w:val="00385195"/>
    <w:rsid w:val="00385691"/>
    <w:rsid w:val="00387E81"/>
    <w:rsid w:val="00390B3C"/>
    <w:rsid w:val="00391E22"/>
    <w:rsid w:val="00393B5C"/>
    <w:rsid w:val="00393BD3"/>
    <w:rsid w:val="00394FAE"/>
    <w:rsid w:val="00395290"/>
    <w:rsid w:val="00395399"/>
    <w:rsid w:val="003A016D"/>
    <w:rsid w:val="003A2656"/>
    <w:rsid w:val="003A471B"/>
    <w:rsid w:val="003A5682"/>
    <w:rsid w:val="003A692D"/>
    <w:rsid w:val="003B1AEF"/>
    <w:rsid w:val="003B6B2C"/>
    <w:rsid w:val="003C016F"/>
    <w:rsid w:val="003C04DB"/>
    <w:rsid w:val="003C20C3"/>
    <w:rsid w:val="003C26A6"/>
    <w:rsid w:val="003C5D8D"/>
    <w:rsid w:val="003C5F02"/>
    <w:rsid w:val="003C7BDF"/>
    <w:rsid w:val="003D34AC"/>
    <w:rsid w:val="003E4786"/>
    <w:rsid w:val="003E5EF5"/>
    <w:rsid w:val="003E6A33"/>
    <w:rsid w:val="003F36B8"/>
    <w:rsid w:val="003F4F80"/>
    <w:rsid w:val="003F5F28"/>
    <w:rsid w:val="003F600A"/>
    <w:rsid w:val="004033E8"/>
    <w:rsid w:val="00406AB7"/>
    <w:rsid w:val="004141FE"/>
    <w:rsid w:val="004142F2"/>
    <w:rsid w:val="004148A6"/>
    <w:rsid w:val="004242E0"/>
    <w:rsid w:val="00425620"/>
    <w:rsid w:val="00426B50"/>
    <w:rsid w:val="0043102A"/>
    <w:rsid w:val="0043553D"/>
    <w:rsid w:val="00435EE3"/>
    <w:rsid w:val="00436905"/>
    <w:rsid w:val="00437069"/>
    <w:rsid w:val="00442EF7"/>
    <w:rsid w:val="004444F0"/>
    <w:rsid w:val="00445A5E"/>
    <w:rsid w:val="00447C86"/>
    <w:rsid w:val="00450CFD"/>
    <w:rsid w:val="00451F66"/>
    <w:rsid w:val="00453F29"/>
    <w:rsid w:val="004567E1"/>
    <w:rsid w:val="00456F9F"/>
    <w:rsid w:val="00460886"/>
    <w:rsid w:val="00460E0E"/>
    <w:rsid w:val="00462DEB"/>
    <w:rsid w:val="004651F0"/>
    <w:rsid w:val="004656F0"/>
    <w:rsid w:val="00465A21"/>
    <w:rsid w:val="00465D2F"/>
    <w:rsid w:val="00471DA7"/>
    <w:rsid w:val="00476149"/>
    <w:rsid w:val="004800AE"/>
    <w:rsid w:val="00482A31"/>
    <w:rsid w:val="00484C46"/>
    <w:rsid w:val="00485AB0"/>
    <w:rsid w:val="004868EB"/>
    <w:rsid w:val="00486F0A"/>
    <w:rsid w:val="00487ECA"/>
    <w:rsid w:val="00487F7C"/>
    <w:rsid w:val="00490D8E"/>
    <w:rsid w:val="00491945"/>
    <w:rsid w:val="00492C34"/>
    <w:rsid w:val="00496A69"/>
    <w:rsid w:val="00496DF3"/>
    <w:rsid w:val="004A4F6D"/>
    <w:rsid w:val="004A6348"/>
    <w:rsid w:val="004B0795"/>
    <w:rsid w:val="004B3D43"/>
    <w:rsid w:val="004B5F7A"/>
    <w:rsid w:val="004C009D"/>
    <w:rsid w:val="004C03A5"/>
    <w:rsid w:val="004C0429"/>
    <w:rsid w:val="004C4DFB"/>
    <w:rsid w:val="004C606B"/>
    <w:rsid w:val="004D10F7"/>
    <w:rsid w:val="004D2BB6"/>
    <w:rsid w:val="004D36CD"/>
    <w:rsid w:val="004D6106"/>
    <w:rsid w:val="004E0213"/>
    <w:rsid w:val="004E0C32"/>
    <w:rsid w:val="004E37BC"/>
    <w:rsid w:val="004E3DF3"/>
    <w:rsid w:val="004E73B7"/>
    <w:rsid w:val="004F16D9"/>
    <w:rsid w:val="00500D90"/>
    <w:rsid w:val="0050383B"/>
    <w:rsid w:val="00504CFD"/>
    <w:rsid w:val="00505BB1"/>
    <w:rsid w:val="0051090E"/>
    <w:rsid w:val="00512C64"/>
    <w:rsid w:val="005152FA"/>
    <w:rsid w:val="00517B0D"/>
    <w:rsid w:val="005212FD"/>
    <w:rsid w:val="0052141D"/>
    <w:rsid w:val="00522526"/>
    <w:rsid w:val="00523696"/>
    <w:rsid w:val="00525280"/>
    <w:rsid w:val="00530B11"/>
    <w:rsid w:val="005324C6"/>
    <w:rsid w:val="00532E2B"/>
    <w:rsid w:val="00533FCC"/>
    <w:rsid w:val="00535B22"/>
    <w:rsid w:val="00540BFC"/>
    <w:rsid w:val="00547839"/>
    <w:rsid w:val="00550CB8"/>
    <w:rsid w:val="00556DE1"/>
    <w:rsid w:val="00561FD8"/>
    <w:rsid w:val="00565A46"/>
    <w:rsid w:val="005671E8"/>
    <w:rsid w:val="00567C9D"/>
    <w:rsid w:val="0057282E"/>
    <w:rsid w:val="005768AF"/>
    <w:rsid w:val="00580A06"/>
    <w:rsid w:val="00582C94"/>
    <w:rsid w:val="00583940"/>
    <w:rsid w:val="00585FAF"/>
    <w:rsid w:val="00587E1F"/>
    <w:rsid w:val="00590876"/>
    <w:rsid w:val="005938A3"/>
    <w:rsid w:val="00597F6A"/>
    <w:rsid w:val="005A28C0"/>
    <w:rsid w:val="005A2E4F"/>
    <w:rsid w:val="005A6705"/>
    <w:rsid w:val="005B39EC"/>
    <w:rsid w:val="005B3AB7"/>
    <w:rsid w:val="005B7F04"/>
    <w:rsid w:val="005C76C7"/>
    <w:rsid w:val="005D1A3E"/>
    <w:rsid w:val="005D2C2B"/>
    <w:rsid w:val="005D3F6B"/>
    <w:rsid w:val="005D4D10"/>
    <w:rsid w:val="005D6D6A"/>
    <w:rsid w:val="005D7ADE"/>
    <w:rsid w:val="005E0AF2"/>
    <w:rsid w:val="005E4741"/>
    <w:rsid w:val="005F28BC"/>
    <w:rsid w:val="005F2E75"/>
    <w:rsid w:val="005F3F23"/>
    <w:rsid w:val="005F3FCC"/>
    <w:rsid w:val="005F5360"/>
    <w:rsid w:val="005F599F"/>
    <w:rsid w:val="006049AC"/>
    <w:rsid w:val="00605210"/>
    <w:rsid w:val="006060B8"/>
    <w:rsid w:val="00607A65"/>
    <w:rsid w:val="0061290B"/>
    <w:rsid w:val="00616731"/>
    <w:rsid w:val="006220C8"/>
    <w:rsid w:val="0062362C"/>
    <w:rsid w:val="006242A3"/>
    <w:rsid w:val="00624F92"/>
    <w:rsid w:val="00626F0D"/>
    <w:rsid w:val="0062767B"/>
    <w:rsid w:val="00627B3B"/>
    <w:rsid w:val="00630C16"/>
    <w:rsid w:val="00631395"/>
    <w:rsid w:val="00634112"/>
    <w:rsid w:val="00635D5A"/>
    <w:rsid w:val="00637203"/>
    <w:rsid w:val="00637B6F"/>
    <w:rsid w:val="006415DE"/>
    <w:rsid w:val="0064617F"/>
    <w:rsid w:val="00647209"/>
    <w:rsid w:val="00654016"/>
    <w:rsid w:val="00656F75"/>
    <w:rsid w:val="00657309"/>
    <w:rsid w:val="00665404"/>
    <w:rsid w:val="00666498"/>
    <w:rsid w:val="0067045F"/>
    <w:rsid w:val="00670C04"/>
    <w:rsid w:val="0067285D"/>
    <w:rsid w:val="00672FA0"/>
    <w:rsid w:val="0067330D"/>
    <w:rsid w:val="00674702"/>
    <w:rsid w:val="006774AB"/>
    <w:rsid w:val="0068143E"/>
    <w:rsid w:val="0068573B"/>
    <w:rsid w:val="0069177B"/>
    <w:rsid w:val="00693C3E"/>
    <w:rsid w:val="006942CC"/>
    <w:rsid w:val="00694A4C"/>
    <w:rsid w:val="00695946"/>
    <w:rsid w:val="006A157F"/>
    <w:rsid w:val="006A1AD9"/>
    <w:rsid w:val="006A25A9"/>
    <w:rsid w:val="006A3D0E"/>
    <w:rsid w:val="006A52FC"/>
    <w:rsid w:val="006A73D0"/>
    <w:rsid w:val="006A7A7E"/>
    <w:rsid w:val="006B0BBA"/>
    <w:rsid w:val="006B2011"/>
    <w:rsid w:val="006B2C95"/>
    <w:rsid w:val="006B6C6E"/>
    <w:rsid w:val="006B77FA"/>
    <w:rsid w:val="006C3491"/>
    <w:rsid w:val="006C5667"/>
    <w:rsid w:val="006C6F94"/>
    <w:rsid w:val="006C7835"/>
    <w:rsid w:val="006C793D"/>
    <w:rsid w:val="006D0754"/>
    <w:rsid w:val="006D36C7"/>
    <w:rsid w:val="006D5604"/>
    <w:rsid w:val="006E1A00"/>
    <w:rsid w:val="006E1E12"/>
    <w:rsid w:val="006E3482"/>
    <w:rsid w:val="006E3712"/>
    <w:rsid w:val="006E540B"/>
    <w:rsid w:val="006E6F40"/>
    <w:rsid w:val="006E784D"/>
    <w:rsid w:val="006E78B9"/>
    <w:rsid w:val="006E79FC"/>
    <w:rsid w:val="006F0C71"/>
    <w:rsid w:val="006F0D06"/>
    <w:rsid w:val="006F2159"/>
    <w:rsid w:val="006F27C9"/>
    <w:rsid w:val="006F2CC1"/>
    <w:rsid w:val="006F5C8A"/>
    <w:rsid w:val="006F5ED6"/>
    <w:rsid w:val="006F746F"/>
    <w:rsid w:val="00704CA3"/>
    <w:rsid w:val="00706667"/>
    <w:rsid w:val="0070746C"/>
    <w:rsid w:val="0071009A"/>
    <w:rsid w:val="007131EB"/>
    <w:rsid w:val="00714A3B"/>
    <w:rsid w:val="0072200B"/>
    <w:rsid w:val="0072333B"/>
    <w:rsid w:val="007247D7"/>
    <w:rsid w:val="00725D59"/>
    <w:rsid w:val="007317FB"/>
    <w:rsid w:val="00732A58"/>
    <w:rsid w:val="00733082"/>
    <w:rsid w:val="00734726"/>
    <w:rsid w:val="007348BB"/>
    <w:rsid w:val="00735835"/>
    <w:rsid w:val="0074494A"/>
    <w:rsid w:val="00744B39"/>
    <w:rsid w:val="00745D52"/>
    <w:rsid w:val="00752F46"/>
    <w:rsid w:val="00753699"/>
    <w:rsid w:val="00756FFB"/>
    <w:rsid w:val="00757014"/>
    <w:rsid w:val="0076001D"/>
    <w:rsid w:val="007614AB"/>
    <w:rsid w:val="007614AE"/>
    <w:rsid w:val="00761B62"/>
    <w:rsid w:val="00763B07"/>
    <w:rsid w:val="00766DAE"/>
    <w:rsid w:val="0076749C"/>
    <w:rsid w:val="00770A45"/>
    <w:rsid w:val="007778FA"/>
    <w:rsid w:val="00780830"/>
    <w:rsid w:val="00781318"/>
    <w:rsid w:val="00783C84"/>
    <w:rsid w:val="00784CD8"/>
    <w:rsid w:val="00785C62"/>
    <w:rsid w:val="00787206"/>
    <w:rsid w:val="0079113B"/>
    <w:rsid w:val="00792036"/>
    <w:rsid w:val="00793E6E"/>
    <w:rsid w:val="00795007"/>
    <w:rsid w:val="00797BEA"/>
    <w:rsid w:val="007A05E5"/>
    <w:rsid w:val="007A162B"/>
    <w:rsid w:val="007A385D"/>
    <w:rsid w:val="007A6111"/>
    <w:rsid w:val="007A6900"/>
    <w:rsid w:val="007B1E20"/>
    <w:rsid w:val="007B520B"/>
    <w:rsid w:val="007B7D85"/>
    <w:rsid w:val="007C17E9"/>
    <w:rsid w:val="007C2F11"/>
    <w:rsid w:val="007C4337"/>
    <w:rsid w:val="007D42E8"/>
    <w:rsid w:val="007D5309"/>
    <w:rsid w:val="007D7D9D"/>
    <w:rsid w:val="007E114C"/>
    <w:rsid w:val="007E2806"/>
    <w:rsid w:val="007E2FB3"/>
    <w:rsid w:val="007E3949"/>
    <w:rsid w:val="007E4593"/>
    <w:rsid w:val="007E462F"/>
    <w:rsid w:val="007E5F92"/>
    <w:rsid w:val="007E6901"/>
    <w:rsid w:val="007F0FDB"/>
    <w:rsid w:val="007F3837"/>
    <w:rsid w:val="007F3B7F"/>
    <w:rsid w:val="008008E7"/>
    <w:rsid w:val="00806EB2"/>
    <w:rsid w:val="008071D4"/>
    <w:rsid w:val="0080745C"/>
    <w:rsid w:val="008077EC"/>
    <w:rsid w:val="008113B7"/>
    <w:rsid w:val="00811AD1"/>
    <w:rsid w:val="0081259B"/>
    <w:rsid w:val="00815595"/>
    <w:rsid w:val="008155B0"/>
    <w:rsid w:val="008166C0"/>
    <w:rsid w:val="0081792C"/>
    <w:rsid w:val="0081794A"/>
    <w:rsid w:val="00821539"/>
    <w:rsid w:val="00821946"/>
    <w:rsid w:val="008304B0"/>
    <w:rsid w:val="00831412"/>
    <w:rsid w:val="0083251E"/>
    <w:rsid w:val="00833465"/>
    <w:rsid w:val="008337A1"/>
    <w:rsid w:val="008347F5"/>
    <w:rsid w:val="0083580A"/>
    <w:rsid w:val="00841043"/>
    <w:rsid w:val="00842783"/>
    <w:rsid w:val="00842F23"/>
    <w:rsid w:val="00843197"/>
    <w:rsid w:val="00850198"/>
    <w:rsid w:val="00850879"/>
    <w:rsid w:val="00850FE9"/>
    <w:rsid w:val="00852173"/>
    <w:rsid w:val="00860DAE"/>
    <w:rsid w:val="00860EC7"/>
    <w:rsid w:val="00861D04"/>
    <w:rsid w:val="00861F3C"/>
    <w:rsid w:val="00862F38"/>
    <w:rsid w:val="00866264"/>
    <w:rsid w:val="00866BBB"/>
    <w:rsid w:val="00874558"/>
    <w:rsid w:val="00875BE5"/>
    <w:rsid w:val="008762C8"/>
    <w:rsid w:val="00880102"/>
    <w:rsid w:val="00880DD0"/>
    <w:rsid w:val="00882A41"/>
    <w:rsid w:val="00882BD0"/>
    <w:rsid w:val="00882CD6"/>
    <w:rsid w:val="008838BF"/>
    <w:rsid w:val="00885B85"/>
    <w:rsid w:val="00886486"/>
    <w:rsid w:val="00887D53"/>
    <w:rsid w:val="008900A7"/>
    <w:rsid w:val="0089011F"/>
    <w:rsid w:val="008912BE"/>
    <w:rsid w:val="00894859"/>
    <w:rsid w:val="008959F1"/>
    <w:rsid w:val="00896C45"/>
    <w:rsid w:val="008A6FFF"/>
    <w:rsid w:val="008B2885"/>
    <w:rsid w:val="008B3040"/>
    <w:rsid w:val="008B32FC"/>
    <w:rsid w:val="008B423B"/>
    <w:rsid w:val="008C01F5"/>
    <w:rsid w:val="008C06E4"/>
    <w:rsid w:val="008C2965"/>
    <w:rsid w:val="008C75C1"/>
    <w:rsid w:val="008C7EB4"/>
    <w:rsid w:val="008D09F4"/>
    <w:rsid w:val="008D1508"/>
    <w:rsid w:val="008D3785"/>
    <w:rsid w:val="008D383F"/>
    <w:rsid w:val="008D6505"/>
    <w:rsid w:val="008D6F19"/>
    <w:rsid w:val="008D7B19"/>
    <w:rsid w:val="008E2FB0"/>
    <w:rsid w:val="008F0885"/>
    <w:rsid w:val="008F1667"/>
    <w:rsid w:val="008F1EEC"/>
    <w:rsid w:val="00900CD4"/>
    <w:rsid w:val="00901495"/>
    <w:rsid w:val="00901508"/>
    <w:rsid w:val="0090195C"/>
    <w:rsid w:val="00903B2E"/>
    <w:rsid w:val="00904743"/>
    <w:rsid w:val="00906E55"/>
    <w:rsid w:val="0091099C"/>
    <w:rsid w:val="009124EB"/>
    <w:rsid w:val="00912D97"/>
    <w:rsid w:val="00913E49"/>
    <w:rsid w:val="00913F19"/>
    <w:rsid w:val="00917999"/>
    <w:rsid w:val="00921253"/>
    <w:rsid w:val="00921524"/>
    <w:rsid w:val="00922716"/>
    <w:rsid w:val="00923074"/>
    <w:rsid w:val="00924D57"/>
    <w:rsid w:val="0092773E"/>
    <w:rsid w:val="0093086C"/>
    <w:rsid w:val="00935087"/>
    <w:rsid w:val="0093606D"/>
    <w:rsid w:val="00936D03"/>
    <w:rsid w:val="00941BDC"/>
    <w:rsid w:val="00941F68"/>
    <w:rsid w:val="00943A57"/>
    <w:rsid w:val="00944AC8"/>
    <w:rsid w:val="00946630"/>
    <w:rsid w:val="009476F8"/>
    <w:rsid w:val="009514F8"/>
    <w:rsid w:val="00951D1A"/>
    <w:rsid w:val="009522AA"/>
    <w:rsid w:val="009530F9"/>
    <w:rsid w:val="00956247"/>
    <w:rsid w:val="00957672"/>
    <w:rsid w:val="00961F12"/>
    <w:rsid w:val="00962ACD"/>
    <w:rsid w:val="0096691B"/>
    <w:rsid w:val="00966947"/>
    <w:rsid w:val="0096799C"/>
    <w:rsid w:val="00974AC0"/>
    <w:rsid w:val="009759CB"/>
    <w:rsid w:val="00980EDD"/>
    <w:rsid w:val="009827A3"/>
    <w:rsid w:val="009827DE"/>
    <w:rsid w:val="00984BA7"/>
    <w:rsid w:val="00990355"/>
    <w:rsid w:val="00992877"/>
    <w:rsid w:val="00994230"/>
    <w:rsid w:val="009968AA"/>
    <w:rsid w:val="0099757D"/>
    <w:rsid w:val="00997F89"/>
    <w:rsid w:val="009A26F1"/>
    <w:rsid w:val="009A2E6A"/>
    <w:rsid w:val="009A6637"/>
    <w:rsid w:val="009A6ADE"/>
    <w:rsid w:val="009B06E2"/>
    <w:rsid w:val="009B5154"/>
    <w:rsid w:val="009C1649"/>
    <w:rsid w:val="009C3823"/>
    <w:rsid w:val="009C3AD3"/>
    <w:rsid w:val="009C5A01"/>
    <w:rsid w:val="009C5A64"/>
    <w:rsid w:val="009C5F6A"/>
    <w:rsid w:val="009C7CD6"/>
    <w:rsid w:val="009D207F"/>
    <w:rsid w:val="009D2DF8"/>
    <w:rsid w:val="009D6D41"/>
    <w:rsid w:val="009D7457"/>
    <w:rsid w:val="009D7766"/>
    <w:rsid w:val="009E1166"/>
    <w:rsid w:val="009E2AF7"/>
    <w:rsid w:val="009E395C"/>
    <w:rsid w:val="009E3A25"/>
    <w:rsid w:val="009E7E15"/>
    <w:rsid w:val="009F07B9"/>
    <w:rsid w:val="009F2ECE"/>
    <w:rsid w:val="009F3EAD"/>
    <w:rsid w:val="009F4765"/>
    <w:rsid w:val="00A023E5"/>
    <w:rsid w:val="00A031D3"/>
    <w:rsid w:val="00A04B46"/>
    <w:rsid w:val="00A06D9E"/>
    <w:rsid w:val="00A074BC"/>
    <w:rsid w:val="00A1135C"/>
    <w:rsid w:val="00A1551F"/>
    <w:rsid w:val="00A15BFA"/>
    <w:rsid w:val="00A16D14"/>
    <w:rsid w:val="00A1737B"/>
    <w:rsid w:val="00A17398"/>
    <w:rsid w:val="00A22955"/>
    <w:rsid w:val="00A22FB0"/>
    <w:rsid w:val="00A2454B"/>
    <w:rsid w:val="00A24AEC"/>
    <w:rsid w:val="00A24C73"/>
    <w:rsid w:val="00A26292"/>
    <w:rsid w:val="00A2678B"/>
    <w:rsid w:val="00A31B18"/>
    <w:rsid w:val="00A334F5"/>
    <w:rsid w:val="00A34ECA"/>
    <w:rsid w:val="00A36759"/>
    <w:rsid w:val="00A37D72"/>
    <w:rsid w:val="00A40C66"/>
    <w:rsid w:val="00A41D11"/>
    <w:rsid w:val="00A4352B"/>
    <w:rsid w:val="00A43AC6"/>
    <w:rsid w:val="00A458FD"/>
    <w:rsid w:val="00A461C9"/>
    <w:rsid w:val="00A544E9"/>
    <w:rsid w:val="00A5591F"/>
    <w:rsid w:val="00A5692B"/>
    <w:rsid w:val="00A569A3"/>
    <w:rsid w:val="00A644A2"/>
    <w:rsid w:val="00A667B5"/>
    <w:rsid w:val="00A7346B"/>
    <w:rsid w:val="00A76BCC"/>
    <w:rsid w:val="00A77679"/>
    <w:rsid w:val="00A77802"/>
    <w:rsid w:val="00A80144"/>
    <w:rsid w:val="00A80972"/>
    <w:rsid w:val="00A84FD4"/>
    <w:rsid w:val="00A85141"/>
    <w:rsid w:val="00A87853"/>
    <w:rsid w:val="00A90508"/>
    <w:rsid w:val="00A9059E"/>
    <w:rsid w:val="00A90E0A"/>
    <w:rsid w:val="00AA46AC"/>
    <w:rsid w:val="00AA7F44"/>
    <w:rsid w:val="00AB08F0"/>
    <w:rsid w:val="00AB0C43"/>
    <w:rsid w:val="00AB17DF"/>
    <w:rsid w:val="00AB5CA7"/>
    <w:rsid w:val="00AB5EE3"/>
    <w:rsid w:val="00AB63AB"/>
    <w:rsid w:val="00AB6657"/>
    <w:rsid w:val="00AC2230"/>
    <w:rsid w:val="00AC2EB0"/>
    <w:rsid w:val="00AC3554"/>
    <w:rsid w:val="00AC35EA"/>
    <w:rsid w:val="00AC5835"/>
    <w:rsid w:val="00AC7E35"/>
    <w:rsid w:val="00AD2C1E"/>
    <w:rsid w:val="00AD64BB"/>
    <w:rsid w:val="00AD73B8"/>
    <w:rsid w:val="00AD779F"/>
    <w:rsid w:val="00AE1B01"/>
    <w:rsid w:val="00AF01B2"/>
    <w:rsid w:val="00AF08E6"/>
    <w:rsid w:val="00AF2586"/>
    <w:rsid w:val="00AF7856"/>
    <w:rsid w:val="00B00821"/>
    <w:rsid w:val="00B0125E"/>
    <w:rsid w:val="00B01299"/>
    <w:rsid w:val="00B0418F"/>
    <w:rsid w:val="00B04857"/>
    <w:rsid w:val="00B06D07"/>
    <w:rsid w:val="00B10070"/>
    <w:rsid w:val="00B11033"/>
    <w:rsid w:val="00B20328"/>
    <w:rsid w:val="00B2186C"/>
    <w:rsid w:val="00B27C8D"/>
    <w:rsid w:val="00B32B4C"/>
    <w:rsid w:val="00B347D7"/>
    <w:rsid w:val="00B34F12"/>
    <w:rsid w:val="00B36035"/>
    <w:rsid w:val="00B378D2"/>
    <w:rsid w:val="00B403F8"/>
    <w:rsid w:val="00B41385"/>
    <w:rsid w:val="00B42548"/>
    <w:rsid w:val="00B425E8"/>
    <w:rsid w:val="00B45B97"/>
    <w:rsid w:val="00B4606A"/>
    <w:rsid w:val="00B47223"/>
    <w:rsid w:val="00B47568"/>
    <w:rsid w:val="00B47591"/>
    <w:rsid w:val="00B5320D"/>
    <w:rsid w:val="00B53937"/>
    <w:rsid w:val="00B54B0B"/>
    <w:rsid w:val="00B61954"/>
    <w:rsid w:val="00B65D28"/>
    <w:rsid w:val="00B6681F"/>
    <w:rsid w:val="00B71ACD"/>
    <w:rsid w:val="00B72AF9"/>
    <w:rsid w:val="00B747C8"/>
    <w:rsid w:val="00B75036"/>
    <w:rsid w:val="00B81D6C"/>
    <w:rsid w:val="00B8512D"/>
    <w:rsid w:val="00B86218"/>
    <w:rsid w:val="00B870CE"/>
    <w:rsid w:val="00B87741"/>
    <w:rsid w:val="00B905CA"/>
    <w:rsid w:val="00B91E7A"/>
    <w:rsid w:val="00B93003"/>
    <w:rsid w:val="00B95687"/>
    <w:rsid w:val="00BA0E37"/>
    <w:rsid w:val="00BA17C6"/>
    <w:rsid w:val="00BA29D7"/>
    <w:rsid w:val="00BA5EB6"/>
    <w:rsid w:val="00BA6A58"/>
    <w:rsid w:val="00BB26E5"/>
    <w:rsid w:val="00BB296E"/>
    <w:rsid w:val="00BB45B3"/>
    <w:rsid w:val="00BB4C8D"/>
    <w:rsid w:val="00BB4FAF"/>
    <w:rsid w:val="00BB6548"/>
    <w:rsid w:val="00BC1C8D"/>
    <w:rsid w:val="00BC22FC"/>
    <w:rsid w:val="00BC3F68"/>
    <w:rsid w:val="00BC475D"/>
    <w:rsid w:val="00BC6137"/>
    <w:rsid w:val="00BC7C45"/>
    <w:rsid w:val="00BE0898"/>
    <w:rsid w:val="00BF2412"/>
    <w:rsid w:val="00BF7E47"/>
    <w:rsid w:val="00C00BA4"/>
    <w:rsid w:val="00C017C8"/>
    <w:rsid w:val="00C040F2"/>
    <w:rsid w:val="00C073A6"/>
    <w:rsid w:val="00C104D0"/>
    <w:rsid w:val="00C11666"/>
    <w:rsid w:val="00C11DC4"/>
    <w:rsid w:val="00C12554"/>
    <w:rsid w:val="00C15A3D"/>
    <w:rsid w:val="00C16432"/>
    <w:rsid w:val="00C16489"/>
    <w:rsid w:val="00C20F64"/>
    <w:rsid w:val="00C21245"/>
    <w:rsid w:val="00C23265"/>
    <w:rsid w:val="00C3291A"/>
    <w:rsid w:val="00C35F93"/>
    <w:rsid w:val="00C36342"/>
    <w:rsid w:val="00C37028"/>
    <w:rsid w:val="00C3706E"/>
    <w:rsid w:val="00C408FC"/>
    <w:rsid w:val="00C40F47"/>
    <w:rsid w:val="00C465C3"/>
    <w:rsid w:val="00C51937"/>
    <w:rsid w:val="00C527A9"/>
    <w:rsid w:val="00C53AA6"/>
    <w:rsid w:val="00C54765"/>
    <w:rsid w:val="00C55F8F"/>
    <w:rsid w:val="00C57151"/>
    <w:rsid w:val="00C71ADE"/>
    <w:rsid w:val="00C74B66"/>
    <w:rsid w:val="00C80B0D"/>
    <w:rsid w:val="00C81B4E"/>
    <w:rsid w:val="00C83476"/>
    <w:rsid w:val="00C8558D"/>
    <w:rsid w:val="00C875F2"/>
    <w:rsid w:val="00C9730A"/>
    <w:rsid w:val="00C979C8"/>
    <w:rsid w:val="00C97ACF"/>
    <w:rsid w:val="00CA07B9"/>
    <w:rsid w:val="00CA15F4"/>
    <w:rsid w:val="00CA17FE"/>
    <w:rsid w:val="00CA1A69"/>
    <w:rsid w:val="00CA33EB"/>
    <w:rsid w:val="00CA3B1A"/>
    <w:rsid w:val="00CA4EF5"/>
    <w:rsid w:val="00CA54F6"/>
    <w:rsid w:val="00CA6431"/>
    <w:rsid w:val="00CA7AF8"/>
    <w:rsid w:val="00CB1203"/>
    <w:rsid w:val="00CB1F43"/>
    <w:rsid w:val="00CB2398"/>
    <w:rsid w:val="00CB2DEA"/>
    <w:rsid w:val="00CB4D86"/>
    <w:rsid w:val="00CB4E9B"/>
    <w:rsid w:val="00CB50ED"/>
    <w:rsid w:val="00CB597C"/>
    <w:rsid w:val="00CB60F5"/>
    <w:rsid w:val="00CC0618"/>
    <w:rsid w:val="00CC3C0C"/>
    <w:rsid w:val="00CC3CE5"/>
    <w:rsid w:val="00CC7629"/>
    <w:rsid w:val="00CD0374"/>
    <w:rsid w:val="00CD0F05"/>
    <w:rsid w:val="00CD162F"/>
    <w:rsid w:val="00CD3AB3"/>
    <w:rsid w:val="00CD4CC7"/>
    <w:rsid w:val="00CE03CE"/>
    <w:rsid w:val="00CE38D5"/>
    <w:rsid w:val="00CE3B54"/>
    <w:rsid w:val="00CE682A"/>
    <w:rsid w:val="00CF289C"/>
    <w:rsid w:val="00CF484D"/>
    <w:rsid w:val="00CF5749"/>
    <w:rsid w:val="00D0223D"/>
    <w:rsid w:val="00D05B15"/>
    <w:rsid w:val="00D1366C"/>
    <w:rsid w:val="00D25DE9"/>
    <w:rsid w:val="00D25E40"/>
    <w:rsid w:val="00D27DD2"/>
    <w:rsid w:val="00D30495"/>
    <w:rsid w:val="00D3075C"/>
    <w:rsid w:val="00D34073"/>
    <w:rsid w:val="00D35BE5"/>
    <w:rsid w:val="00D40B46"/>
    <w:rsid w:val="00D43499"/>
    <w:rsid w:val="00D60794"/>
    <w:rsid w:val="00D61874"/>
    <w:rsid w:val="00D622A1"/>
    <w:rsid w:val="00D640A7"/>
    <w:rsid w:val="00D653D7"/>
    <w:rsid w:val="00D65E8B"/>
    <w:rsid w:val="00D7527E"/>
    <w:rsid w:val="00D752E4"/>
    <w:rsid w:val="00D773A0"/>
    <w:rsid w:val="00D85823"/>
    <w:rsid w:val="00D90705"/>
    <w:rsid w:val="00D9310F"/>
    <w:rsid w:val="00D95AAB"/>
    <w:rsid w:val="00DA2E52"/>
    <w:rsid w:val="00DA3EEE"/>
    <w:rsid w:val="00DA761E"/>
    <w:rsid w:val="00DB0664"/>
    <w:rsid w:val="00DB273A"/>
    <w:rsid w:val="00DB2F4E"/>
    <w:rsid w:val="00DB3C5D"/>
    <w:rsid w:val="00DB3CE1"/>
    <w:rsid w:val="00DB6FCC"/>
    <w:rsid w:val="00DB74CD"/>
    <w:rsid w:val="00DB7CB4"/>
    <w:rsid w:val="00DC4424"/>
    <w:rsid w:val="00DC46D7"/>
    <w:rsid w:val="00DC609B"/>
    <w:rsid w:val="00DD41F4"/>
    <w:rsid w:val="00DD676A"/>
    <w:rsid w:val="00DD68B7"/>
    <w:rsid w:val="00DD6FC1"/>
    <w:rsid w:val="00DE1384"/>
    <w:rsid w:val="00DE22A0"/>
    <w:rsid w:val="00DE4AEB"/>
    <w:rsid w:val="00DE65C9"/>
    <w:rsid w:val="00DE688A"/>
    <w:rsid w:val="00DE79A0"/>
    <w:rsid w:val="00DF248A"/>
    <w:rsid w:val="00DF7244"/>
    <w:rsid w:val="00E00522"/>
    <w:rsid w:val="00E01C17"/>
    <w:rsid w:val="00E05EAB"/>
    <w:rsid w:val="00E060AD"/>
    <w:rsid w:val="00E1549C"/>
    <w:rsid w:val="00E17FB2"/>
    <w:rsid w:val="00E245CE"/>
    <w:rsid w:val="00E24D7A"/>
    <w:rsid w:val="00E26319"/>
    <w:rsid w:val="00E27E3C"/>
    <w:rsid w:val="00E33A72"/>
    <w:rsid w:val="00E378C9"/>
    <w:rsid w:val="00E40C94"/>
    <w:rsid w:val="00E45266"/>
    <w:rsid w:val="00E45AF4"/>
    <w:rsid w:val="00E478CC"/>
    <w:rsid w:val="00E54C6D"/>
    <w:rsid w:val="00E578B0"/>
    <w:rsid w:val="00E6270B"/>
    <w:rsid w:val="00E64144"/>
    <w:rsid w:val="00E65D2E"/>
    <w:rsid w:val="00E662BE"/>
    <w:rsid w:val="00E67198"/>
    <w:rsid w:val="00E6783B"/>
    <w:rsid w:val="00E713F5"/>
    <w:rsid w:val="00E7426C"/>
    <w:rsid w:val="00E80E3D"/>
    <w:rsid w:val="00E85812"/>
    <w:rsid w:val="00E8660F"/>
    <w:rsid w:val="00E9048E"/>
    <w:rsid w:val="00E92A03"/>
    <w:rsid w:val="00E93E4D"/>
    <w:rsid w:val="00EA16DD"/>
    <w:rsid w:val="00EA226B"/>
    <w:rsid w:val="00EA39D1"/>
    <w:rsid w:val="00EA3B07"/>
    <w:rsid w:val="00EA47D5"/>
    <w:rsid w:val="00EA4ADF"/>
    <w:rsid w:val="00EA59E6"/>
    <w:rsid w:val="00EA6E55"/>
    <w:rsid w:val="00EA7DB4"/>
    <w:rsid w:val="00EB5E9B"/>
    <w:rsid w:val="00EC0494"/>
    <w:rsid w:val="00EC1180"/>
    <w:rsid w:val="00EC20DC"/>
    <w:rsid w:val="00ED193D"/>
    <w:rsid w:val="00ED3DD9"/>
    <w:rsid w:val="00ED5D3F"/>
    <w:rsid w:val="00ED72CF"/>
    <w:rsid w:val="00EE1A9E"/>
    <w:rsid w:val="00EE1CAE"/>
    <w:rsid w:val="00EE20F3"/>
    <w:rsid w:val="00EE26BF"/>
    <w:rsid w:val="00EE2785"/>
    <w:rsid w:val="00EE3CCF"/>
    <w:rsid w:val="00EE4ED0"/>
    <w:rsid w:val="00EE5991"/>
    <w:rsid w:val="00EE60AA"/>
    <w:rsid w:val="00EE7410"/>
    <w:rsid w:val="00EE775E"/>
    <w:rsid w:val="00EF316E"/>
    <w:rsid w:val="00EF4B9C"/>
    <w:rsid w:val="00EF7137"/>
    <w:rsid w:val="00F04742"/>
    <w:rsid w:val="00F05568"/>
    <w:rsid w:val="00F11EFC"/>
    <w:rsid w:val="00F1208D"/>
    <w:rsid w:val="00F12E04"/>
    <w:rsid w:val="00F14CFE"/>
    <w:rsid w:val="00F16F6B"/>
    <w:rsid w:val="00F22A47"/>
    <w:rsid w:val="00F23152"/>
    <w:rsid w:val="00F23709"/>
    <w:rsid w:val="00F3650C"/>
    <w:rsid w:val="00F43390"/>
    <w:rsid w:val="00F46E00"/>
    <w:rsid w:val="00F473C6"/>
    <w:rsid w:val="00F51A34"/>
    <w:rsid w:val="00F54F96"/>
    <w:rsid w:val="00F553F6"/>
    <w:rsid w:val="00F55B17"/>
    <w:rsid w:val="00F55E21"/>
    <w:rsid w:val="00F57723"/>
    <w:rsid w:val="00F60238"/>
    <w:rsid w:val="00F60C10"/>
    <w:rsid w:val="00F61699"/>
    <w:rsid w:val="00F64D3D"/>
    <w:rsid w:val="00F670E0"/>
    <w:rsid w:val="00F70104"/>
    <w:rsid w:val="00F706B8"/>
    <w:rsid w:val="00F72E65"/>
    <w:rsid w:val="00F7553C"/>
    <w:rsid w:val="00F75AF8"/>
    <w:rsid w:val="00F80A6F"/>
    <w:rsid w:val="00F80E76"/>
    <w:rsid w:val="00F813AF"/>
    <w:rsid w:val="00F87EAE"/>
    <w:rsid w:val="00F9401C"/>
    <w:rsid w:val="00F9527C"/>
    <w:rsid w:val="00F973CE"/>
    <w:rsid w:val="00F97A32"/>
    <w:rsid w:val="00FA231B"/>
    <w:rsid w:val="00FA4632"/>
    <w:rsid w:val="00FA5C6B"/>
    <w:rsid w:val="00FB1BB6"/>
    <w:rsid w:val="00FB424F"/>
    <w:rsid w:val="00FB6DC8"/>
    <w:rsid w:val="00FC2D16"/>
    <w:rsid w:val="00FC4A2E"/>
    <w:rsid w:val="00FC4E5C"/>
    <w:rsid w:val="00FC7A0E"/>
    <w:rsid w:val="00FD2773"/>
    <w:rsid w:val="00FD2D3E"/>
    <w:rsid w:val="00FD3596"/>
    <w:rsid w:val="00FD6EE0"/>
    <w:rsid w:val="00FE0F66"/>
    <w:rsid w:val="00FE1501"/>
    <w:rsid w:val="00FE6610"/>
    <w:rsid w:val="00FF0894"/>
    <w:rsid w:val="00FF128E"/>
    <w:rsid w:val="00FF23A4"/>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27A3"/>
    <w:pPr>
      <w:ind w:left="720"/>
      <w:contextualSpacing/>
    </w:pPr>
  </w:style>
  <w:style w:type="character" w:styleId="FollowedHyperlink">
    <w:name w:val="FollowedHyperlink"/>
    <w:basedOn w:val="DefaultParagraphFont"/>
    <w:uiPriority w:val="99"/>
    <w:semiHidden/>
    <w:unhideWhenUsed/>
    <w:rsid w:val="00656F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139">
      <w:bodyDiv w:val="1"/>
      <w:marLeft w:val="0"/>
      <w:marRight w:val="0"/>
      <w:marTop w:val="0"/>
      <w:marBottom w:val="0"/>
      <w:divBdr>
        <w:top w:val="none" w:sz="0" w:space="0" w:color="auto"/>
        <w:left w:val="none" w:sz="0" w:space="0" w:color="auto"/>
        <w:bottom w:val="none" w:sz="0" w:space="0" w:color="auto"/>
        <w:right w:val="none" w:sz="0" w:space="0" w:color="auto"/>
      </w:divBdr>
    </w:div>
    <w:div w:id="302852212">
      <w:bodyDiv w:val="1"/>
      <w:marLeft w:val="0"/>
      <w:marRight w:val="0"/>
      <w:marTop w:val="0"/>
      <w:marBottom w:val="0"/>
      <w:divBdr>
        <w:top w:val="none" w:sz="0" w:space="0" w:color="auto"/>
        <w:left w:val="none" w:sz="0" w:space="0" w:color="auto"/>
        <w:bottom w:val="none" w:sz="0" w:space="0" w:color="auto"/>
        <w:right w:val="none" w:sz="0" w:space="0" w:color="auto"/>
      </w:divBdr>
    </w:div>
    <w:div w:id="943267673">
      <w:bodyDiv w:val="1"/>
      <w:marLeft w:val="0"/>
      <w:marRight w:val="0"/>
      <w:marTop w:val="0"/>
      <w:marBottom w:val="0"/>
      <w:divBdr>
        <w:top w:val="none" w:sz="0" w:space="0" w:color="auto"/>
        <w:left w:val="none" w:sz="0" w:space="0" w:color="auto"/>
        <w:bottom w:val="none" w:sz="0" w:space="0" w:color="auto"/>
        <w:right w:val="none" w:sz="0" w:space="0" w:color="auto"/>
      </w:divBdr>
    </w:div>
    <w:div w:id="1001346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keras.io" TargetMode="External"/><Relationship Id="rId12" Type="http://schemas.openxmlformats.org/officeDocument/2006/relationships/hyperlink" Target="http://www.robots.ox.ac.uk/~az/icvss08_az_bow.pdf"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phaniram@buffalo.edu"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3566</Words>
  <Characters>20327</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23846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Sayapaneni, Phani Ram</dc:creator>
  <cp:lastModifiedBy>Microsoft Office User</cp:lastModifiedBy>
  <cp:revision>18</cp:revision>
  <cp:lastPrinted>2018-05-13T23:03:00Z</cp:lastPrinted>
  <dcterms:created xsi:type="dcterms:W3CDTF">2018-05-13T23:45:00Z</dcterms:created>
  <dcterms:modified xsi:type="dcterms:W3CDTF">2018-05-14T01:40:00Z</dcterms:modified>
</cp:coreProperties>
</file>